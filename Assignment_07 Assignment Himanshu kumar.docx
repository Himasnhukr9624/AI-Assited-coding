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264" w:type="dxa"/>
        <w:tblInd w:w="4" w:type="dxa"/>
        <w:tblLayout w:type="fixed"/>
        <w:tblLook w:val="0400" w:firstRow="0" w:lastRow="0" w:firstColumn="0" w:lastColumn="0" w:noHBand="0" w:noVBand="1"/>
      </w:tblPr>
      <w:tblGrid>
        <w:gridCol w:w="2062"/>
        <w:gridCol w:w="7202"/>
      </w:tblGrid>
      <w:tr w:rsidR="00703D14" w:rsidRPr="00703D14" w14:paraId="171C6F97" w14:textId="77777777" w:rsidTr="00A54F7E">
        <w:trPr>
          <w:trHeight w:val="630"/>
        </w:trPr>
        <w:tc>
          <w:tcPr>
            <w:tcW w:w="206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67FE9A" w14:textId="77777777" w:rsidR="00703D14" w:rsidRPr="00703D14" w:rsidRDefault="00703D14" w:rsidP="00A54F7E">
            <w:pPr>
              <w:rPr>
                <w:rFonts w:ascii="Times New Roman" w:hAnsi="Times New Roman" w:cs="Times New Roman"/>
              </w:rPr>
            </w:pPr>
            <w:r w:rsidRPr="00703D14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93E2D4C" wp14:editId="1330E027">
                  <wp:extent cx="1276350" cy="501650"/>
                  <wp:effectExtent l="19050" t="19050" r="19050" b="12700"/>
                  <wp:docPr id="1794728185" name="Picture 2" descr="A blue and black logo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4728185" name="Picture 2" descr="A blue and black logo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6350" cy="501650"/>
                          </a:xfrm>
                          <a:prstGeom prst="rect">
                            <a:avLst/>
                          </a:prstGeom>
                          <a:noFill/>
                          <a:ln w="9525" cmpd="sng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120048" w14:textId="77777777" w:rsidR="00703D14" w:rsidRDefault="00703D14" w:rsidP="00703D14">
            <w:pPr>
              <w:rPr>
                <w:rFonts w:ascii="Times New Roman" w:hAnsi="Times New Roman" w:cs="Times New Roman"/>
              </w:rPr>
            </w:pPr>
            <w:r w:rsidRPr="00703D14">
              <w:rPr>
                <w:rFonts w:ascii="Times New Roman" w:hAnsi="Times New Roman" w:cs="Times New Roman"/>
              </w:rPr>
              <w:t>SR UNIVERSITY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20BD3EBC" w14:textId="6EBC478E" w:rsidR="00703D14" w:rsidRPr="00703D14" w:rsidRDefault="00703D14" w:rsidP="00703D14">
            <w:pPr>
              <w:rPr>
                <w:rFonts w:ascii="Times New Roman" w:hAnsi="Times New Roman" w:cs="Times New Roman"/>
              </w:rPr>
            </w:pPr>
            <w:r w:rsidRPr="00703D14">
              <w:rPr>
                <w:rFonts w:ascii="Times New Roman" w:hAnsi="Times New Roman" w:cs="Times New Roman"/>
              </w:rPr>
              <w:t>Campus Warangal</w:t>
            </w:r>
          </w:p>
        </w:tc>
      </w:tr>
      <w:tr w:rsidR="00703D14" w:rsidRPr="00703D14" w14:paraId="537CF307" w14:textId="77777777" w:rsidTr="00A54F7E">
        <w:trPr>
          <w:trHeight w:val="311"/>
        </w:trPr>
        <w:tc>
          <w:tcPr>
            <w:tcW w:w="206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F1BDA9" w14:textId="77777777" w:rsidR="00703D14" w:rsidRPr="00703D14" w:rsidRDefault="00703D14" w:rsidP="00A54F7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05D303" w14:textId="2D09C920" w:rsidR="00703D14" w:rsidRPr="00703D14" w:rsidRDefault="00703D14" w:rsidP="00A54F7E">
            <w:pPr>
              <w:rPr>
                <w:rFonts w:ascii="Times New Roman" w:hAnsi="Times New Roman" w:cs="Times New Roman"/>
              </w:rPr>
            </w:pPr>
            <w:r w:rsidRPr="0038255E">
              <w:rPr>
                <w:rFonts w:ascii="Times New Roman" w:hAnsi="Times New Roman" w:cs="Times New Roman"/>
                <w:sz w:val="22"/>
                <w:szCs w:val="22"/>
              </w:rPr>
              <w:t xml:space="preserve">Program: II - B. Tech (CS&amp; AI) Batch: </w:t>
            </w:r>
          </w:p>
        </w:tc>
      </w:tr>
      <w:tr w:rsidR="00703D14" w:rsidRPr="00703D14" w14:paraId="23C62CE4" w14:textId="77777777" w:rsidTr="00A54F7E">
        <w:trPr>
          <w:trHeight w:val="311"/>
        </w:trPr>
        <w:tc>
          <w:tcPr>
            <w:tcW w:w="206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8444AE" w14:textId="77777777" w:rsidR="00703D14" w:rsidRPr="00703D14" w:rsidRDefault="00703D14" w:rsidP="00A54F7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4BD20E" w14:textId="175EDB25" w:rsidR="00703D14" w:rsidRPr="00703D14" w:rsidRDefault="00703D14" w:rsidP="00A54F7E">
            <w:pPr>
              <w:rPr>
                <w:rFonts w:ascii="Times New Roman" w:hAnsi="Times New Roman" w:cs="Times New Roman"/>
              </w:rPr>
            </w:pPr>
            <w:r w:rsidRPr="00703D14">
              <w:rPr>
                <w:rFonts w:ascii="Times New Roman" w:hAnsi="Times New Roman" w:cs="Times New Roman"/>
              </w:rPr>
              <w:t>Faculty</w:t>
            </w:r>
            <w:r>
              <w:rPr>
                <w:rFonts w:ascii="Times New Roman" w:hAnsi="Times New Roman" w:cs="Times New Roman"/>
              </w:rPr>
              <w:t>’s</w:t>
            </w:r>
            <w:r w:rsidRPr="00703D14">
              <w:rPr>
                <w:rFonts w:ascii="Times New Roman" w:hAnsi="Times New Roman" w:cs="Times New Roman"/>
              </w:rPr>
              <w:t xml:space="preserve">: </w:t>
            </w:r>
            <w:r>
              <w:rPr>
                <w:rFonts w:ascii="Times New Roman" w:hAnsi="Times New Roman" w:cs="Times New Roman"/>
              </w:rPr>
              <w:t>Dr. Mat</w:t>
            </w:r>
            <w:r w:rsidR="00E51A42">
              <w:rPr>
                <w:rFonts w:ascii="Times New Roman" w:hAnsi="Times New Roman" w:cs="Times New Roman"/>
              </w:rPr>
              <w:t>hivanan</w:t>
            </w:r>
          </w:p>
        </w:tc>
      </w:tr>
      <w:tr w:rsidR="00703D14" w:rsidRPr="00703D14" w14:paraId="7A3188D5" w14:textId="77777777" w:rsidTr="00A54F7E">
        <w:trPr>
          <w:trHeight w:val="311"/>
        </w:trPr>
        <w:tc>
          <w:tcPr>
            <w:tcW w:w="206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B4FD73" w14:textId="77777777" w:rsidR="00703D14" w:rsidRPr="00703D14" w:rsidRDefault="00703D14" w:rsidP="00A54F7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6BD75B" w14:textId="69BF56ED" w:rsidR="00703D14" w:rsidRPr="00703D14" w:rsidRDefault="00703D14" w:rsidP="00A54F7E">
            <w:pPr>
              <w:rPr>
                <w:rFonts w:ascii="Times New Roman" w:hAnsi="Times New Roman" w:cs="Times New Roman"/>
              </w:rPr>
            </w:pPr>
            <w:r w:rsidRPr="00703D14">
              <w:rPr>
                <w:rFonts w:ascii="Times New Roman" w:hAnsi="Times New Roman" w:cs="Times New Roman"/>
              </w:rPr>
              <w:t>Department: Computer Science and AI</w:t>
            </w:r>
            <w:r w:rsidRPr="00703D14">
              <w:rPr>
                <w:rFonts w:ascii="Times New Roman" w:hAnsi="Times New Roman" w:cs="Times New Roman"/>
              </w:rPr>
              <w:tab/>
              <w:t xml:space="preserve">Semester: </w:t>
            </w:r>
            <w:r w:rsidR="00707BF0">
              <w:rPr>
                <w:rFonts w:ascii="Times New Roman" w:hAnsi="Times New Roman" w:cs="Times New Roman"/>
              </w:rPr>
              <w:t>3</w:t>
            </w:r>
          </w:p>
        </w:tc>
      </w:tr>
      <w:tr w:rsidR="00703D14" w:rsidRPr="00703D14" w14:paraId="5B7ACA35" w14:textId="77777777" w:rsidTr="00A54F7E">
        <w:trPr>
          <w:trHeight w:val="311"/>
        </w:trPr>
        <w:tc>
          <w:tcPr>
            <w:tcW w:w="206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5B5E38" w14:textId="77777777" w:rsidR="00703D14" w:rsidRPr="00703D14" w:rsidRDefault="00703D14" w:rsidP="00A54F7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3A7A83" w14:textId="2B63E9AB" w:rsidR="00703D14" w:rsidRPr="00703D14" w:rsidRDefault="00703D14" w:rsidP="00A54F7E">
            <w:pPr>
              <w:rPr>
                <w:rFonts w:ascii="Times New Roman" w:hAnsi="Times New Roman" w:cs="Times New Roman"/>
              </w:rPr>
            </w:pPr>
            <w:r w:rsidRPr="00703D14">
              <w:rPr>
                <w:rFonts w:ascii="Times New Roman" w:hAnsi="Times New Roman" w:cs="Times New Roman"/>
              </w:rPr>
              <w:t>AI Assisted Coding</w:t>
            </w:r>
            <w:r w:rsidR="00E51A42">
              <w:rPr>
                <w:rFonts w:ascii="Times New Roman" w:hAnsi="Times New Roman" w:cs="Times New Roman"/>
              </w:rPr>
              <w:t>-Assignment</w:t>
            </w:r>
            <w:r w:rsidR="00707BF0">
              <w:rPr>
                <w:rFonts w:ascii="Times New Roman" w:hAnsi="Times New Roman" w:cs="Times New Roman"/>
              </w:rPr>
              <w:t xml:space="preserve"> 07</w:t>
            </w:r>
            <w:r w:rsidRPr="00703D14">
              <w:rPr>
                <w:rFonts w:ascii="Times New Roman" w:hAnsi="Times New Roman" w:cs="Times New Roman"/>
              </w:rPr>
              <w:tab/>
              <w:t xml:space="preserve">Date: </w:t>
            </w:r>
            <w:r w:rsidR="00707BF0">
              <w:rPr>
                <w:rFonts w:ascii="Times New Roman" w:hAnsi="Times New Roman" w:cs="Times New Roman"/>
              </w:rPr>
              <w:t>19/9/2026</w:t>
            </w:r>
          </w:p>
        </w:tc>
      </w:tr>
      <w:tr w:rsidR="00703D14" w:rsidRPr="00703D14" w14:paraId="79C5EDBC" w14:textId="77777777" w:rsidTr="00A54F7E">
        <w:trPr>
          <w:trHeight w:val="1565"/>
        </w:trPr>
        <w:tc>
          <w:tcPr>
            <w:tcW w:w="92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05AA3D" w14:textId="77777777" w:rsidR="00703D14" w:rsidRPr="00707BF0" w:rsidRDefault="00707BF0" w:rsidP="00707BF0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707BF0">
              <w:rPr>
                <w:rFonts w:ascii="Times New Roman" w:hAnsi="Times New Roman" w:cs="Times New Roman"/>
                <w:sz w:val="36"/>
                <w:szCs w:val="36"/>
              </w:rPr>
              <w:t xml:space="preserve">Name -Himanshu Kumar </w:t>
            </w:r>
          </w:p>
          <w:p w14:paraId="1D5B06BA" w14:textId="77777777" w:rsidR="00707BF0" w:rsidRPr="00707BF0" w:rsidRDefault="00707BF0" w:rsidP="00707BF0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707BF0">
              <w:rPr>
                <w:rFonts w:ascii="Times New Roman" w:hAnsi="Times New Roman" w:cs="Times New Roman"/>
                <w:sz w:val="36"/>
                <w:szCs w:val="36"/>
              </w:rPr>
              <w:t>Roll no-2503A54045</w:t>
            </w:r>
          </w:p>
          <w:p w14:paraId="17643159" w14:textId="6D7C48F0" w:rsidR="00707BF0" w:rsidRPr="00703D14" w:rsidRDefault="00707BF0" w:rsidP="00707BF0">
            <w:pPr>
              <w:rPr>
                <w:rFonts w:ascii="Times New Roman" w:hAnsi="Times New Roman" w:cs="Times New Roman"/>
              </w:rPr>
            </w:pPr>
            <w:r w:rsidRPr="00707BF0">
              <w:rPr>
                <w:rFonts w:ascii="Times New Roman" w:hAnsi="Times New Roman" w:cs="Times New Roman"/>
                <w:sz w:val="36"/>
                <w:szCs w:val="36"/>
              </w:rPr>
              <w:t>Batch-58</w:t>
            </w:r>
          </w:p>
        </w:tc>
      </w:tr>
    </w:tbl>
    <w:p w14:paraId="4A1915F7" w14:textId="77777777" w:rsidR="00707BF0" w:rsidRPr="00E72617" w:rsidRDefault="00707BF0" w:rsidP="00A46E9A">
      <w:pPr>
        <w:jc w:val="center"/>
        <w:rPr>
          <w:rFonts w:ascii="Times New Roman" w:hAnsi="Times New Roman" w:cs="Times New Roman"/>
        </w:rPr>
      </w:pPr>
    </w:p>
    <w:p w14:paraId="3650507C" w14:textId="77777777" w:rsidR="00E51A42" w:rsidRPr="00E51A42" w:rsidRDefault="00E51A42" w:rsidP="00E51A42">
      <w:pPr>
        <w:rPr>
          <w:rFonts w:ascii="Times New Roman" w:hAnsi="Times New Roman" w:cs="Times New Roman"/>
          <w:b/>
          <w:bCs/>
        </w:rPr>
      </w:pPr>
      <w:r w:rsidRPr="00E51A42">
        <w:rPr>
          <w:rFonts w:ascii="Times New Roman" w:hAnsi="Times New Roman" w:cs="Times New Roman"/>
          <w:b/>
          <w:bCs/>
        </w:rPr>
        <w:t>Q1. Class with Conditional Logic – Employee Salary</w:t>
      </w:r>
    </w:p>
    <w:p w14:paraId="422C7AC4" w14:textId="77777777" w:rsidR="00E51A42" w:rsidRPr="00E51A42" w:rsidRDefault="00E51A42" w:rsidP="00E51A42">
      <w:pPr>
        <w:rPr>
          <w:rFonts w:ascii="Times New Roman" w:hAnsi="Times New Roman" w:cs="Times New Roman"/>
        </w:rPr>
      </w:pPr>
      <w:r w:rsidRPr="00E51A42">
        <w:rPr>
          <w:rFonts w:ascii="Times New Roman" w:hAnsi="Times New Roman" w:cs="Times New Roman"/>
          <w:b/>
          <w:bCs/>
        </w:rPr>
        <w:t>Scenario:</w:t>
      </w:r>
      <w:r w:rsidRPr="00E51A42">
        <w:rPr>
          <w:rFonts w:ascii="Times New Roman" w:hAnsi="Times New Roman" w:cs="Times New Roman"/>
        </w:rPr>
        <w:br/>
        <w:t>An AI coding assistant is used to develop a simple employee salary management program.</w:t>
      </w:r>
    </w:p>
    <w:p w14:paraId="3F6E8340" w14:textId="77777777" w:rsidR="00E51A42" w:rsidRPr="00E51A42" w:rsidRDefault="00E51A42" w:rsidP="00E51A42">
      <w:pPr>
        <w:rPr>
          <w:rFonts w:ascii="Times New Roman" w:hAnsi="Times New Roman" w:cs="Times New Roman"/>
        </w:rPr>
      </w:pPr>
      <w:r w:rsidRPr="00E51A42">
        <w:rPr>
          <w:rFonts w:ascii="Times New Roman" w:hAnsi="Times New Roman" w:cs="Times New Roman"/>
          <w:b/>
          <w:bCs/>
        </w:rPr>
        <w:t>Task:</w:t>
      </w:r>
      <w:r w:rsidRPr="00E51A42">
        <w:rPr>
          <w:rFonts w:ascii="Times New Roman" w:hAnsi="Times New Roman" w:cs="Times New Roman"/>
        </w:rPr>
        <w:br/>
        <w:t>Using AI-assisted code completion, write a Python class Employee that:</w:t>
      </w:r>
    </w:p>
    <w:p w14:paraId="0DAE041F" w14:textId="77777777" w:rsidR="00E51A42" w:rsidRPr="00E51A42" w:rsidRDefault="00E51A42" w:rsidP="00E51A42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E51A42">
        <w:rPr>
          <w:rFonts w:ascii="Times New Roman" w:hAnsi="Times New Roman" w:cs="Times New Roman"/>
        </w:rPr>
        <w:t xml:space="preserve">Stores employee name and basic salary. </w:t>
      </w:r>
    </w:p>
    <w:p w14:paraId="67E0D2E1" w14:textId="77777777" w:rsidR="00E51A42" w:rsidRPr="00E51A42" w:rsidRDefault="00E51A42" w:rsidP="00E51A42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E51A42">
        <w:rPr>
          <w:rFonts w:ascii="Times New Roman" w:hAnsi="Times New Roman" w:cs="Times New Roman"/>
        </w:rPr>
        <w:t xml:space="preserve">Has a method </w:t>
      </w:r>
      <w:proofErr w:type="spellStart"/>
      <w:r w:rsidRPr="00E51A42">
        <w:rPr>
          <w:rFonts w:ascii="Times New Roman" w:hAnsi="Times New Roman" w:cs="Times New Roman"/>
        </w:rPr>
        <w:t>calculate_</w:t>
      </w:r>
      <w:proofErr w:type="gramStart"/>
      <w:r w:rsidRPr="00E51A42">
        <w:rPr>
          <w:rFonts w:ascii="Times New Roman" w:hAnsi="Times New Roman" w:cs="Times New Roman"/>
        </w:rPr>
        <w:t>bonus</w:t>
      </w:r>
      <w:proofErr w:type="spellEnd"/>
      <w:r w:rsidRPr="00E51A42">
        <w:rPr>
          <w:rFonts w:ascii="Times New Roman" w:hAnsi="Times New Roman" w:cs="Times New Roman"/>
        </w:rPr>
        <w:t>(</w:t>
      </w:r>
      <w:proofErr w:type="gramEnd"/>
      <w:r w:rsidRPr="00E51A42">
        <w:rPr>
          <w:rFonts w:ascii="Times New Roman" w:hAnsi="Times New Roman" w:cs="Times New Roman"/>
        </w:rPr>
        <w:t xml:space="preserve">) that: </w:t>
      </w:r>
    </w:p>
    <w:p w14:paraId="3706F5BA" w14:textId="77777777" w:rsidR="00E51A42" w:rsidRPr="00E51A42" w:rsidRDefault="00E51A42" w:rsidP="00E51A42">
      <w:pPr>
        <w:numPr>
          <w:ilvl w:val="1"/>
          <w:numId w:val="13"/>
        </w:numPr>
        <w:rPr>
          <w:rFonts w:ascii="Times New Roman" w:hAnsi="Times New Roman" w:cs="Times New Roman"/>
        </w:rPr>
      </w:pPr>
      <w:r w:rsidRPr="00E51A42">
        <w:rPr>
          <w:rFonts w:ascii="Times New Roman" w:hAnsi="Times New Roman" w:cs="Times New Roman"/>
        </w:rPr>
        <w:t xml:space="preserve">Returns 10% of salary if salary is ₹50,000 or above. </w:t>
      </w:r>
    </w:p>
    <w:p w14:paraId="210DC14E" w14:textId="77777777" w:rsidR="00E51A42" w:rsidRPr="00E51A42" w:rsidRDefault="00E51A42" w:rsidP="00E51A42">
      <w:pPr>
        <w:numPr>
          <w:ilvl w:val="1"/>
          <w:numId w:val="13"/>
        </w:numPr>
        <w:rPr>
          <w:rFonts w:ascii="Times New Roman" w:hAnsi="Times New Roman" w:cs="Times New Roman"/>
        </w:rPr>
      </w:pPr>
      <w:r w:rsidRPr="00E51A42">
        <w:rPr>
          <w:rFonts w:ascii="Times New Roman" w:hAnsi="Times New Roman" w:cs="Times New Roman"/>
        </w:rPr>
        <w:t xml:space="preserve">Returns 5% of salary otherwise. </w:t>
      </w:r>
    </w:p>
    <w:p w14:paraId="27BD93EC" w14:textId="77777777" w:rsidR="00E51A42" w:rsidRPr="00E51A42" w:rsidRDefault="00E51A42" w:rsidP="00E51A42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E51A42">
        <w:rPr>
          <w:rFonts w:ascii="Times New Roman" w:hAnsi="Times New Roman" w:cs="Times New Roman"/>
        </w:rPr>
        <w:t xml:space="preserve">Has a method </w:t>
      </w:r>
      <w:proofErr w:type="spellStart"/>
      <w:r w:rsidRPr="00E51A42">
        <w:rPr>
          <w:rFonts w:ascii="Times New Roman" w:hAnsi="Times New Roman" w:cs="Times New Roman"/>
        </w:rPr>
        <w:t>display_</w:t>
      </w:r>
      <w:proofErr w:type="gramStart"/>
      <w:r w:rsidRPr="00E51A42">
        <w:rPr>
          <w:rFonts w:ascii="Times New Roman" w:hAnsi="Times New Roman" w:cs="Times New Roman"/>
        </w:rPr>
        <w:t>details</w:t>
      </w:r>
      <w:proofErr w:type="spellEnd"/>
      <w:r w:rsidRPr="00E51A42">
        <w:rPr>
          <w:rFonts w:ascii="Times New Roman" w:hAnsi="Times New Roman" w:cs="Times New Roman"/>
        </w:rPr>
        <w:t>(</w:t>
      </w:r>
      <w:proofErr w:type="gramEnd"/>
      <w:r w:rsidRPr="00E51A42">
        <w:rPr>
          <w:rFonts w:ascii="Times New Roman" w:hAnsi="Times New Roman" w:cs="Times New Roman"/>
        </w:rPr>
        <w:t xml:space="preserve">) to display the </w:t>
      </w:r>
      <w:proofErr w:type="gramStart"/>
      <w:r w:rsidRPr="00E51A42">
        <w:rPr>
          <w:rFonts w:ascii="Times New Roman" w:hAnsi="Times New Roman" w:cs="Times New Roman"/>
        </w:rPr>
        <w:t>employee</w:t>
      </w:r>
      <w:proofErr w:type="gramEnd"/>
      <w:r w:rsidRPr="00E51A42">
        <w:rPr>
          <w:rFonts w:ascii="Times New Roman" w:hAnsi="Times New Roman" w:cs="Times New Roman"/>
        </w:rPr>
        <w:t xml:space="preserve"> name, salary, and bonus. </w:t>
      </w:r>
    </w:p>
    <w:p w14:paraId="39A0FB38" w14:textId="7ED86993" w:rsidR="00E51A42" w:rsidRPr="00E51A42" w:rsidRDefault="00E51A42" w:rsidP="00E51A42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E51A42">
        <w:rPr>
          <w:rFonts w:ascii="Times New Roman" w:hAnsi="Times New Roman" w:cs="Times New Roman"/>
        </w:rPr>
        <w:t xml:space="preserve">Create at least two employee objects and test the class. </w:t>
      </w:r>
    </w:p>
    <w:p w14:paraId="167FEE5D" w14:textId="77777777" w:rsidR="00707BF0" w:rsidRPr="00707BF0" w:rsidRDefault="00E51A42" w:rsidP="00707BF0">
      <w:pPr>
        <w:rPr>
          <w:b/>
          <w:bCs/>
          <w:color w:val="0070C0"/>
          <w:sz w:val="28"/>
          <w:szCs w:val="28"/>
          <w:u w:val="single"/>
        </w:rPr>
      </w:pPr>
      <w:r w:rsidRPr="00707BF0">
        <w:rPr>
          <w:rFonts w:ascii="Times New Roman" w:hAnsi="Times New Roman" w:cs="Times New Roman"/>
          <w:b/>
          <w:bCs/>
          <w:color w:val="0D0D0D" w:themeColor="text1" w:themeTint="F2"/>
          <w:sz w:val="40"/>
          <w:szCs w:val="40"/>
        </w:rPr>
        <w:t>Prompt:</w:t>
      </w:r>
      <w:r w:rsidRPr="00E51A42">
        <w:rPr>
          <w:rFonts w:ascii="Times New Roman" w:hAnsi="Times New Roman" w:cs="Times New Roman"/>
          <w:color w:val="0070C0"/>
        </w:rPr>
        <w:br/>
      </w:r>
      <w:r w:rsidR="00707BF0" w:rsidRPr="00707BF0">
        <w:rPr>
          <w:b/>
          <w:bCs/>
          <w:color w:val="0070C0"/>
          <w:sz w:val="28"/>
          <w:szCs w:val="28"/>
          <w:u w:val="single"/>
        </w:rPr>
        <w:t xml:space="preserve">Generate a complete, executable Python program for an Employee Salary Calculator using Object-Oriented Programming. Requirements: Create a class named Employee with attributes name and </w:t>
      </w:r>
      <w:proofErr w:type="spellStart"/>
      <w:r w:rsidR="00707BF0" w:rsidRPr="00707BF0">
        <w:rPr>
          <w:b/>
          <w:bCs/>
          <w:color w:val="0070C0"/>
          <w:sz w:val="28"/>
          <w:szCs w:val="28"/>
          <w:u w:val="single"/>
        </w:rPr>
        <w:t>basic_salary</w:t>
      </w:r>
      <w:proofErr w:type="spellEnd"/>
      <w:r w:rsidR="00707BF0" w:rsidRPr="00707BF0">
        <w:rPr>
          <w:b/>
          <w:bCs/>
          <w:color w:val="0070C0"/>
          <w:sz w:val="28"/>
          <w:szCs w:val="28"/>
          <w:u w:val="single"/>
        </w:rPr>
        <w:t xml:space="preserve">. Add a method </w:t>
      </w:r>
      <w:proofErr w:type="spellStart"/>
      <w:r w:rsidR="00707BF0" w:rsidRPr="00707BF0">
        <w:rPr>
          <w:b/>
          <w:bCs/>
          <w:color w:val="0070C0"/>
          <w:sz w:val="28"/>
          <w:szCs w:val="28"/>
          <w:u w:val="single"/>
        </w:rPr>
        <w:t>calculate_</w:t>
      </w:r>
      <w:proofErr w:type="gramStart"/>
      <w:r w:rsidR="00707BF0" w:rsidRPr="00707BF0">
        <w:rPr>
          <w:b/>
          <w:bCs/>
          <w:color w:val="0070C0"/>
          <w:sz w:val="28"/>
          <w:szCs w:val="28"/>
          <w:u w:val="single"/>
        </w:rPr>
        <w:t>bonus</w:t>
      </w:r>
      <w:proofErr w:type="spellEnd"/>
      <w:r w:rsidR="00707BF0" w:rsidRPr="00707BF0">
        <w:rPr>
          <w:b/>
          <w:bCs/>
          <w:color w:val="0070C0"/>
          <w:sz w:val="28"/>
          <w:szCs w:val="28"/>
          <w:u w:val="single"/>
        </w:rPr>
        <w:t>(</w:t>
      </w:r>
      <w:proofErr w:type="gramEnd"/>
      <w:r w:rsidR="00707BF0" w:rsidRPr="00707BF0">
        <w:rPr>
          <w:b/>
          <w:bCs/>
          <w:color w:val="0070C0"/>
          <w:sz w:val="28"/>
          <w:szCs w:val="28"/>
          <w:u w:val="single"/>
        </w:rPr>
        <w:t xml:space="preserve">) that returns a 10% bonus if </w:t>
      </w:r>
      <w:proofErr w:type="spellStart"/>
      <w:r w:rsidR="00707BF0" w:rsidRPr="00707BF0">
        <w:rPr>
          <w:b/>
          <w:bCs/>
          <w:color w:val="0070C0"/>
          <w:sz w:val="28"/>
          <w:szCs w:val="28"/>
          <w:u w:val="single"/>
        </w:rPr>
        <w:t>basic_salary</w:t>
      </w:r>
      <w:proofErr w:type="spellEnd"/>
      <w:r w:rsidR="00707BF0" w:rsidRPr="00707BF0">
        <w:rPr>
          <w:b/>
          <w:bCs/>
          <w:color w:val="0070C0"/>
          <w:sz w:val="28"/>
          <w:szCs w:val="28"/>
          <w:u w:val="single"/>
        </w:rPr>
        <w:t xml:space="preserve"> &gt;= 50000, otherwise 5%. Add a method </w:t>
      </w:r>
      <w:proofErr w:type="spellStart"/>
      <w:r w:rsidR="00707BF0" w:rsidRPr="00707BF0">
        <w:rPr>
          <w:b/>
          <w:bCs/>
          <w:color w:val="0070C0"/>
          <w:sz w:val="28"/>
          <w:szCs w:val="28"/>
          <w:u w:val="single"/>
        </w:rPr>
        <w:t>calculate_total_</w:t>
      </w:r>
      <w:proofErr w:type="gramStart"/>
      <w:r w:rsidR="00707BF0" w:rsidRPr="00707BF0">
        <w:rPr>
          <w:b/>
          <w:bCs/>
          <w:color w:val="0070C0"/>
          <w:sz w:val="28"/>
          <w:szCs w:val="28"/>
          <w:u w:val="single"/>
        </w:rPr>
        <w:t>salary</w:t>
      </w:r>
      <w:proofErr w:type="spellEnd"/>
      <w:r w:rsidR="00707BF0" w:rsidRPr="00707BF0">
        <w:rPr>
          <w:b/>
          <w:bCs/>
          <w:color w:val="0070C0"/>
          <w:sz w:val="28"/>
          <w:szCs w:val="28"/>
          <w:u w:val="single"/>
        </w:rPr>
        <w:t>(</w:t>
      </w:r>
      <w:proofErr w:type="gramEnd"/>
      <w:r w:rsidR="00707BF0" w:rsidRPr="00707BF0">
        <w:rPr>
          <w:b/>
          <w:bCs/>
          <w:color w:val="0070C0"/>
          <w:sz w:val="28"/>
          <w:szCs w:val="28"/>
          <w:u w:val="single"/>
        </w:rPr>
        <w:t xml:space="preserve">) returning </w:t>
      </w:r>
      <w:proofErr w:type="spellStart"/>
      <w:r w:rsidR="00707BF0" w:rsidRPr="00707BF0">
        <w:rPr>
          <w:b/>
          <w:bCs/>
          <w:color w:val="0070C0"/>
          <w:sz w:val="28"/>
          <w:szCs w:val="28"/>
          <w:u w:val="single"/>
        </w:rPr>
        <w:lastRenderedPageBreak/>
        <w:t>basic_salary</w:t>
      </w:r>
      <w:proofErr w:type="spellEnd"/>
      <w:r w:rsidR="00707BF0" w:rsidRPr="00707BF0">
        <w:rPr>
          <w:b/>
          <w:bCs/>
          <w:color w:val="0070C0"/>
          <w:sz w:val="28"/>
          <w:szCs w:val="28"/>
          <w:u w:val="single"/>
        </w:rPr>
        <w:t xml:space="preserve"> + bonus. Include a </w:t>
      </w:r>
      <w:proofErr w:type="spellStart"/>
      <w:r w:rsidR="00707BF0" w:rsidRPr="00707BF0">
        <w:rPr>
          <w:b/>
          <w:bCs/>
          <w:color w:val="0070C0"/>
          <w:sz w:val="28"/>
          <w:szCs w:val="28"/>
          <w:u w:val="single"/>
        </w:rPr>
        <w:t>display_</w:t>
      </w:r>
      <w:proofErr w:type="gramStart"/>
      <w:r w:rsidR="00707BF0" w:rsidRPr="00707BF0">
        <w:rPr>
          <w:b/>
          <w:bCs/>
          <w:color w:val="0070C0"/>
          <w:sz w:val="28"/>
          <w:szCs w:val="28"/>
          <w:u w:val="single"/>
        </w:rPr>
        <w:t>details</w:t>
      </w:r>
      <w:proofErr w:type="spellEnd"/>
      <w:r w:rsidR="00707BF0" w:rsidRPr="00707BF0">
        <w:rPr>
          <w:b/>
          <w:bCs/>
          <w:color w:val="0070C0"/>
          <w:sz w:val="28"/>
          <w:szCs w:val="28"/>
          <w:u w:val="single"/>
        </w:rPr>
        <w:t>(</w:t>
      </w:r>
      <w:proofErr w:type="gramEnd"/>
      <w:r w:rsidR="00707BF0" w:rsidRPr="00707BF0">
        <w:rPr>
          <w:b/>
          <w:bCs/>
          <w:color w:val="0070C0"/>
          <w:sz w:val="28"/>
          <w:szCs w:val="28"/>
          <w:u w:val="single"/>
        </w:rPr>
        <w:t>) method showing Name, Basic Salary, Bonus, and Total Salary. Instantiate objects testing salaries below, equal to, and above ₹50,000. Use brief inline comments and clean standard formatting.</w:t>
      </w:r>
    </w:p>
    <w:p w14:paraId="4E3BA057" w14:textId="77777777" w:rsidR="00E95938" w:rsidRDefault="00707BF0" w:rsidP="00707BF0">
      <w:pPr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  <w:u w:val="single"/>
        </w:rPr>
      </w:pPr>
      <w:r w:rsidRPr="00707BF0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  <w:u w:val="single"/>
        </w:rPr>
        <w:t>Python Code</w:t>
      </w:r>
    </w:p>
    <w:p w14:paraId="44E82CE4" w14:textId="73B6FE03" w:rsidR="00707BF0" w:rsidRDefault="00E95938" w:rsidP="00707BF0">
      <w:pPr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  <w:u w:val="single"/>
        </w:rPr>
        <w:drawing>
          <wp:inline distT="0" distB="0" distL="0" distR="0" wp14:anchorId="3AD0EBB1" wp14:editId="16A4599B">
            <wp:extent cx="5943600" cy="4965065"/>
            <wp:effectExtent l="0" t="0" r="0" b="6985"/>
            <wp:docPr id="144348168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481682" name="Picture 144348168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6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ED0F4" w14:textId="041138E5" w:rsidR="00707BF0" w:rsidRDefault="00E95938" w:rsidP="00707BF0">
      <w:pPr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  <w:u w:val="single"/>
        </w:rPr>
        <w:lastRenderedPageBreak/>
        <w:drawing>
          <wp:inline distT="0" distB="0" distL="0" distR="0" wp14:anchorId="360776E4" wp14:editId="220DA87A">
            <wp:extent cx="5342083" cy="3817951"/>
            <wp:effectExtent l="0" t="0" r="0" b="0"/>
            <wp:docPr id="446542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542892" name="Picture 44654289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2083" cy="3817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869EA" w14:textId="08089FE2" w:rsidR="00E95938" w:rsidRDefault="00E95938" w:rsidP="00707BF0">
      <w:pPr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  <w:u w:val="single"/>
        </w:rPr>
        <w:t>Output:</w:t>
      </w:r>
    </w:p>
    <w:p w14:paraId="5CA0E39B" w14:textId="32E94D24" w:rsidR="00E95938" w:rsidRDefault="00E95938" w:rsidP="00707BF0">
      <w:pPr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  <w:u w:val="single"/>
        </w:rPr>
        <w:drawing>
          <wp:inline distT="0" distB="0" distL="0" distR="0" wp14:anchorId="3B411BAB" wp14:editId="3171CEC0">
            <wp:extent cx="2834886" cy="2530059"/>
            <wp:effectExtent l="0" t="0" r="3810" b="3810"/>
            <wp:docPr id="212417469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174697" name="Picture 212417469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4886" cy="2530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1A5B5" w14:textId="2467E451" w:rsidR="00E95938" w:rsidRDefault="00E95938" w:rsidP="00707BF0">
      <w:pPr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  <w:u w:val="single"/>
        </w:rPr>
        <w:t>Observation:</w:t>
      </w:r>
    </w:p>
    <w:p w14:paraId="32E64C51" w14:textId="10AFD109" w:rsidR="00E95938" w:rsidRPr="00E95938" w:rsidRDefault="00E95938" w:rsidP="00E95938">
      <w:pPr>
        <w:rPr>
          <w:rFonts w:ascii="Times New Roman" w:hAnsi="Times New Roman" w:cs="Times New Roman"/>
          <w:b/>
          <w:bCs/>
          <w:color w:val="0D0D0D" w:themeColor="text1" w:themeTint="F2"/>
          <w:u w:val="single"/>
        </w:rPr>
      </w:pPr>
      <w:proofErr w:type="gramStart"/>
      <w:r w:rsidRPr="00E95938">
        <w:rPr>
          <w:rFonts w:ascii="Times New Roman" w:hAnsi="Times New Roman" w:cs="Times New Roman"/>
          <w:b/>
          <w:bCs/>
          <w:color w:val="0D0D0D" w:themeColor="text1" w:themeTint="F2"/>
          <w:u w:val="single"/>
        </w:rPr>
        <w:t>  Key</w:t>
      </w:r>
      <w:proofErr w:type="gramEnd"/>
      <w:r w:rsidRPr="00E95938">
        <w:rPr>
          <w:rFonts w:ascii="Times New Roman" w:hAnsi="Times New Roman" w:cs="Times New Roman"/>
          <w:b/>
          <w:bCs/>
          <w:color w:val="0D0D0D" w:themeColor="text1" w:themeTint="F2"/>
          <w:u w:val="single"/>
        </w:rPr>
        <w:t xml:space="preserve"> Finding: The threshold condition (salary &gt;= 50000) correctly applies a 10% bonus for salaries </w:t>
      </w:r>
      <m:oMath>
        <m:r>
          <m:rPr>
            <m:sty m:val="bi"/>
          </m:rPr>
          <w:rPr>
            <w:rFonts w:ascii="Cambria Math" w:hAnsi="Cambria Math" w:cs="Times New Roman"/>
            <w:color w:val="0D0D0D" w:themeColor="text1" w:themeTint="F2"/>
            <w:u w:val="single"/>
          </w:rPr>
          <m:t>≥₹50,000</m:t>
        </m:r>
      </m:oMath>
      <w:r w:rsidRPr="00E95938">
        <w:rPr>
          <w:rFonts w:ascii="Times New Roman" w:hAnsi="Times New Roman" w:cs="Times New Roman"/>
          <w:b/>
          <w:bCs/>
          <w:color w:val="0D0D0D" w:themeColor="text1" w:themeTint="F2"/>
          <w:u w:val="single"/>
        </w:rPr>
        <w:t xml:space="preserve"> and 5% for lower values. </w:t>
      </w:r>
    </w:p>
    <w:p w14:paraId="5D33CBC6" w14:textId="05C3091F" w:rsidR="00707BF0" w:rsidRPr="00E95938" w:rsidRDefault="00E95938" w:rsidP="00707BF0">
      <w:pPr>
        <w:rPr>
          <w:rFonts w:ascii="Times New Roman" w:hAnsi="Times New Roman" w:cs="Times New Roman"/>
          <w:b/>
          <w:bCs/>
          <w:color w:val="0D0D0D" w:themeColor="text1" w:themeTint="F2"/>
          <w:u w:val="single"/>
        </w:rPr>
      </w:pPr>
      <w:proofErr w:type="gramStart"/>
      <w:r w:rsidRPr="00E95938">
        <w:rPr>
          <w:rFonts w:ascii="Times New Roman" w:hAnsi="Times New Roman" w:cs="Times New Roman"/>
          <w:b/>
          <w:bCs/>
          <w:color w:val="0D0D0D" w:themeColor="text1" w:themeTint="F2"/>
          <w:u w:val="single"/>
        </w:rPr>
        <w:t>  Boundary</w:t>
      </w:r>
      <w:proofErr w:type="gramEnd"/>
      <w:r w:rsidRPr="00E95938">
        <w:rPr>
          <w:rFonts w:ascii="Times New Roman" w:hAnsi="Times New Roman" w:cs="Times New Roman"/>
          <w:b/>
          <w:bCs/>
          <w:color w:val="0D0D0D" w:themeColor="text1" w:themeTint="F2"/>
          <w:u w:val="single"/>
        </w:rPr>
        <w:t xml:space="preserve"> Check: Exactly ₹50,000 correctly triggers the 10% tier</w:t>
      </w:r>
    </w:p>
    <w:p w14:paraId="750BBA4D" w14:textId="77777777" w:rsidR="00E51A42" w:rsidRPr="00E51A42" w:rsidRDefault="00000000" w:rsidP="00E51A4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pict w14:anchorId="4A2DD699">
          <v:rect id="_x0000_i1026" style="width:0;height:1.5pt" o:hralign="center" o:hrstd="t" o:hr="t" fillcolor="#a0a0a0" stroked="f"/>
        </w:pict>
      </w:r>
    </w:p>
    <w:p w14:paraId="5DF7235E" w14:textId="77777777" w:rsidR="00E51A42" w:rsidRPr="00E51A42" w:rsidRDefault="00E51A42" w:rsidP="00E51A42">
      <w:pPr>
        <w:rPr>
          <w:rFonts w:ascii="Times New Roman" w:hAnsi="Times New Roman" w:cs="Times New Roman"/>
          <w:b/>
          <w:bCs/>
        </w:rPr>
      </w:pPr>
      <w:r w:rsidRPr="00E51A42">
        <w:rPr>
          <w:rFonts w:ascii="Times New Roman" w:hAnsi="Times New Roman" w:cs="Times New Roman"/>
          <w:b/>
          <w:bCs/>
        </w:rPr>
        <w:t>Q2. Loop and Conditional Logic – Student Marks</w:t>
      </w:r>
    </w:p>
    <w:p w14:paraId="6D14AFAD" w14:textId="77777777" w:rsidR="00E51A42" w:rsidRPr="00E51A42" w:rsidRDefault="00E51A42" w:rsidP="00E51A42">
      <w:pPr>
        <w:rPr>
          <w:rFonts w:ascii="Times New Roman" w:hAnsi="Times New Roman" w:cs="Times New Roman"/>
        </w:rPr>
      </w:pPr>
      <w:r w:rsidRPr="00E51A42">
        <w:rPr>
          <w:rFonts w:ascii="Times New Roman" w:hAnsi="Times New Roman" w:cs="Times New Roman"/>
          <w:b/>
          <w:bCs/>
        </w:rPr>
        <w:t>Scenario:</w:t>
      </w:r>
      <w:r w:rsidRPr="00E51A42">
        <w:rPr>
          <w:rFonts w:ascii="Times New Roman" w:hAnsi="Times New Roman" w:cs="Times New Roman"/>
        </w:rPr>
        <w:br/>
        <w:t>A teacher wants to analyze the marks of students using an AI coding assistant.</w:t>
      </w:r>
    </w:p>
    <w:p w14:paraId="4DA47A94" w14:textId="77777777" w:rsidR="00E51A42" w:rsidRPr="00E51A42" w:rsidRDefault="00E51A42" w:rsidP="00E51A42">
      <w:pPr>
        <w:rPr>
          <w:rFonts w:ascii="Times New Roman" w:hAnsi="Times New Roman" w:cs="Times New Roman"/>
        </w:rPr>
      </w:pPr>
      <w:r w:rsidRPr="00E51A42">
        <w:rPr>
          <w:rFonts w:ascii="Times New Roman" w:hAnsi="Times New Roman" w:cs="Times New Roman"/>
          <w:b/>
          <w:bCs/>
        </w:rPr>
        <w:t>Task:</w:t>
      </w:r>
      <w:r w:rsidRPr="00E51A42">
        <w:rPr>
          <w:rFonts w:ascii="Times New Roman" w:hAnsi="Times New Roman" w:cs="Times New Roman"/>
        </w:rPr>
        <w:br/>
        <w:t>Using AI-assisted code completion, write a Python program that:</w:t>
      </w:r>
    </w:p>
    <w:p w14:paraId="39FF6DFC" w14:textId="77777777" w:rsidR="00E51A42" w:rsidRPr="00E51A42" w:rsidRDefault="00E51A42" w:rsidP="00E51A42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E51A42">
        <w:rPr>
          <w:rFonts w:ascii="Times New Roman" w:hAnsi="Times New Roman" w:cs="Times New Roman"/>
        </w:rPr>
        <w:t xml:space="preserve">Accepts a list of student marks. </w:t>
      </w:r>
    </w:p>
    <w:p w14:paraId="172B3DCE" w14:textId="77777777" w:rsidR="00E51A42" w:rsidRPr="00E51A42" w:rsidRDefault="00E51A42" w:rsidP="00E51A42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E51A42">
        <w:rPr>
          <w:rFonts w:ascii="Times New Roman" w:hAnsi="Times New Roman" w:cs="Times New Roman"/>
        </w:rPr>
        <w:t xml:space="preserve">Uses a loop to process each mark. </w:t>
      </w:r>
    </w:p>
    <w:p w14:paraId="70EED8D5" w14:textId="77777777" w:rsidR="00E51A42" w:rsidRPr="00E51A42" w:rsidRDefault="00E51A42" w:rsidP="00E51A42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E51A42">
        <w:rPr>
          <w:rFonts w:ascii="Times New Roman" w:hAnsi="Times New Roman" w:cs="Times New Roman"/>
        </w:rPr>
        <w:t xml:space="preserve">Displays: </w:t>
      </w:r>
    </w:p>
    <w:p w14:paraId="16014AC8" w14:textId="77777777" w:rsidR="00E51A42" w:rsidRPr="00E51A42" w:rsidRDefault="00E51A42" w:rsidP="00E51A42">
      <w:pPr>
        <w:numPr>
          <w:ilvl w:val="1"/>
          <w:numId w:val="14"/>
        </w:numPr>
        <w:rPr>
          <w:rFonts w:ascii="Times New Roman" w:hAnsi="Times New Roman" w:cs="Times New Roman"/>
        </w:rPr>
      </w:pPr>
      <w:r w:rsidRPr="00E51A42">
        <w:rPr>
          <w:rFonts w:ascii="Times New Roman" w:hAnsi="Times New Roman" w:cs="Times New Roman"/>
        </w:rPr>
        <w:t xml:space="preserve">"Distinction" for marks ≥ 75 </w:t>
      </w:r>
    </w:p>
    <w:p w14:paraId="4A9EA79B" w14:textId="77777777" w:rsidR="00E51A42" w:rsidRPr="00E51A42" w:rsidRDefault="00E51A42" w:rsidP="00E51A42">
      <w:pPr>
        <w:numPr>
          <w:ilvl w:val="1"/>
          <w:numId w:val="14"/>
        </w:numPr>
        <w:rPr>
          <w:rFonts w:ascii="Times New Roman" w:hAnsi="Times New Roman" w:cs="Times New Roman"/>
        </w:rPr>
      </w:pPr>
      <w:r w:rsidRPr="00E51A42">
        <w:rPr>
          <w:rFonts w:ascii="Times New Roman" w:hAnsi="Times New Roman" w:cs="Times New Roman"/>
        </w:rPr>
        <w:t xml:space="preserve">"Pass" for marks ≥ 40 and &lt; 75 </w:t>
      </w:r>
    </w:p>
    <w:p w14:paraId="4390D40D" w14:textId="77777777" w:rsidR="00E51A42" w:rsidRPr="00E51A42" w:rsidRDefault="00E51A42" w:rsidP="00E51A42">
      <w:pPr>
        <w:numPr>
          <w:ilvl w:val="1"/>
          <w:numId w:val="14"/>
        </w:numPr>
        <w:rPr>
          <w:rFonts w:ascii="Times New Roman" w:hAnsi="Times New Roman" w:cs="Times New Roman"/>
        </w:rPr>
      </w:pPr>
      <w:r w:rsidRPr="00E51A42">
        <w:rPr>
          <w:rFonts w:ascii="Times New Roman" w:hAnsi="Times New Roman" w:cs="Times New Roman"/>
        </w:rPr>
        <w:t xml:space="preserve">"Fail" for marks &lt; 40 </w:t>
      </w:r>
    </w:p>
    <w:p w14:paraId="2623E266" w14:textId="77777777" w:rsidR="00E51A42" w:rsidRPr="00E51A42" w:rsidRDefault="00E51A42" w:rsidP="00E51A42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E51A42">
        <w:rPr>
          <w:rFonts w:ascii="Times New Roman" w:hAnsi="Times New Roman" w:cs="Times New Roman"/>
        </w:rPr>
        <w:t xml:space="preserve">Ignores invalid marks outside 0–100. </w:t>
      </w:r>
    </w:p>
    <w:p w14:paraId="49B11734" w14:textId="77777777" w:rsidR="00E51A42" w:rsidRPr="00E51A42" w:rsidRDefault="00E51A42" w:rsidP="00E51A42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E51A42">
        <w:rPr>
          <w:rFonts w:ascii="Times New Roman" w:hAnsi="Times New Roman" w:cs="Times New Roman"/>
        </w:rPr>
        <w:t xml:space="preserve">Calculates and displays the number of students in each category. </w:t>
      </w:r>
    </w:p>
    <w:p w14:paraId="29D40FEA" w14:textId="77777777" w:rsidR="00E51A42" w:rsidRDefault="00E51A42" w:rsidP="00E51A42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E51A42">
        <w:rPr>
          <w:rFonts w:ascii="Times New Roman" w:hAnsi="Times New Roman" w:cs="Times New Roman"/>
        </w:rPr>
        <w:t xml:space="preserve">Test the program with a suitable list of marks. </w:t>
      </w:r>
    </w:p>
    <w:p w14:paraId="12BC2BCE" w14:textId="708D4E3E" w:rsidR="00E95938" w:rsidRDefault="00E95938" w:rsidP="00E95938">
      <w:pPr>
        <w:ind w:left="720"/>
        <w:rPr>
          <w:rFonts w:ascii="Times New Roman" w:hAnsi="Times New Roman" w:cs="Times New Roman"/>
          <w:sz w:val="32"/>
          <w:szCs w:val="32"/>
        </w:rPr>
      </w:pPr>
      <w:r w:rsidRPr="00E95938">
        <w:rPr>
          <w:rFonts w:ascii="Times New Roman" w:hAnsi="Times New Roman" w:cs="Times New Roman"/>
          <w:sz w:val="32"/>
          <w:szCs w:val="32"/>
        </w:rPr>
        <w:t>Prompt:</w:t>
      </w:r>
    </w:p>
    <w:p w14:paraId="494DF077" w14:textId="7266C77C" w:rsidR="00E95938" w:rsidRDefault="00E95938" w:rsidP="00E95938">
      <w:pPr>
        <w:ind w:left="720"/>
        <w:rPr>
          <w:rFonts w:ascii="Times New Roman" w:hAnsi="Times New Roman" w:cs="Times New Roman"/>
          <w:sz w:val="32"/>
          <w:szCs w:val="32"/>
        </w:rPr>
      </w:pPr>
      <w:r w:rsidRPr="00E95938">
        <w:rPr>
          <w:rFonts w:ascii="Times New Roman" w:hAnsi="Times New Roman" w:cs="Times New Roman"/>
          <w:sz w:val="32"/>
          <w:szCs w:val="32"/>
        </w:rPr>
        <w:t>Write a Python script to process a list of student marks using loops and conditional logic. Categorize marks as follows: "Distinction" (&gt;= 75), "Pass" (40 to 74), and "Fail" (&lt; 40). Ignore invalid marks outside the 0–100 range. Keep track of and display the total counts for each category. Include a test list containing valid and invalid marks.</w:t>
      </w:r>
    </w:p>
    <w:p w14:paraId="3BC4E4D4" w14:textId="15DC51B3" w:rsidR="00E95938" w:rsidRDefault="00E95938" w:rsidP="00E95938">
      <w:pPr>
        <w:ind w:left="72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Code:</w:t>
      </w:r>
    </w:p>
    <w:p w14:paraId="19EB8DB9" w14:textId="5A833EE8" w:rsidR="00E95938" w:rsidRDefault="005F1E89" w:rsidP="00E95938">
      <w:pPr>
        <w:ind w:left="72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0AD1804E" wp14:editId="73B3F9CE">
            <wp:extent cx="5943600" cy="5435600"/>
            <wp:effectExtent l="0" t="0" r="0" b="0"/>
            <wp:docPr id="25351439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43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A7955A" w14:textId="3FEA3C0E" w:rsidR="005F1E89" w:rsidRDefault="005F1E89" w:rsidP="005F1E89">
      <w:pPr>
        <w:ind w:left="72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481F4754" wp14:editId="054B6D7F">
            <wp:extent cx="5961944" cy="1485900"/>
            <wp:effectExtent l="0" t="0" r="1270" b="0"/>
            <wp:docPr id="83032906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0651" cy="1488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C34D0C" w14:textId="796FAFE7" w:rsidR="005F1E89" w:rsidRDefault="005F1E89" w:rsidP="005F1E89">
      <w:pPr>
        <w:ind w:left="72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Output:</w:t>
      </w:r>
    </w:p>
    <w:p w14:paraId="6C64709B" w14:textId="5C34BE20" w:rsidR="005F1E89" w:rsidRDefault="005F1E89" w:rsidP="005F1E89">
      <w:pPr>
        <w:ind w:left="720"/>
        <w:rPr>
          <w:rFonts w:ascii="Times New Roman" w:hAnsi="Times New Roman" w:cs="Times New Roman"/>
          <w:sz w:val="32"/>
          <w:szCs w:val="32"/>
        </w:rPr>
      </w:pPr>
      <w:r w:rsidRPr="005F1E89">
        <w:rPr>
          <w:rFonts w:ascii="Times New Roman" w:hAnsi="Times New Roman" w:cs="Times New Roman"/>
          <w:sz w:val="32"/>
          <w:szCs w:val="32"/>
        </w:rPr>
        <w:lastRenderedPageBreak/>
        <w:drawing>
          <wp:inline distT="0" distB="0" distL="0" distR="0" wp14:anchorId="6E6EA851" wp14:editId="263C0B56">
            <wp:extent cx="3452159" cy="2377646"/>
            <wp:effectExtent l="0" t="0" r="0" b="3810"/>
            <wp:docPr id="1032839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83972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52159" cy="2377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B2970" w14:textId="11AFF2F4" w:rsidR="005F1E89" w:rsidRDefault="005F1E89" w:rsidP="005F1E89">
      <w:pPr>
        <w:ind w:left="72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Observation:</w:t>
      </w:r>
    </w:p>
    <w:p w14:paraId="79CD85F1" w14:textId="4422B7F1" w:rsidR="005F1E89" w:rsidRPr="005F1E89" w:rsidRDefault="005F1E89" w:rsidP="005F1E89">
      <w:pPr>
        <w:ind w:left="720"/>
        <w:rPr>
          <w:rFonts w:ascii="Times New Roman" w:hAnsi="Times New Roman" w:cs="Times New Roman"/>
          <w:sz w:val="32"/>
          <w:szCs w:val="32"/>
        </w:rPr>
      </w:pPr>
      <w:proofErr w:type="gramStart"/>
      <w:r w:rsidRPr="005F1E89">
        <w:rPr>
          <w:rFonts w:ascii="Times New Roman" w:hAnsi="Times New Roman" w:cs="Times New Roman"/>
          <w:sz w:val="32"/>
          <w:szCs w:val="32"/>
        </w:rPr>
        <w:t xml:space="preserve">  </w:t>
      </w:r>
      <w:r>
        <w:rPr>
          <w:rFonts w:ascii="Times New Roman" w:hAnsi="Times New Roman" w:cs="Times New Roman"/>
          <w:sz w:val="32"/>
          <w:szCs w:val="32"/>
        </w:rPr>
        <w:t>K</w:t>
      </w:r>
      <w:r w:rsidRPr="005F1E89">
        <w:rPr>
          <w:rFonts w:ascii="Times New Roman" w:hAnsi="Times New Roman" w:cs="Times New Roman"/>
          <w:b/>
          <w:bCs/>
          <w:sz w:val="32"/>
          <w:szCs w:val="32"/>
        </w:rPr>
        <w:t>ey</w:t>
      </w:r>
      <w:proofErr w:type="gramEnd"/>
      <w:r w:rsidRPr="005F1E89">
        <w:rPr>
          <w:rFonts w:ascii="Times New Roman" w:hAnsi="Times New Roman" w:cs="Times New Roman"/>
          <w:b/>
          <w:bCs/>
          <w:sz w:val="32"/>
          <w:szCs w:val="32"/>
        </w:rPr>
        <w:t xml:space="preserve"> Finding:</w:t>
      </w:r>
      <w:r w:rsidRPr="005F1E89">
        <w:rPr>
          <w:rFonts w:ascii="Times New Roman" w:hAnsi="Times New Roman" w:cs="Times New Roman"/>
          <w:sz w:val="32"/>
          <w:szCs w:val="32"/>
        </w:rPr>
        <w:t xml:space="preserve"> Input validation skips out-of-range values (</w:t>
      </w:r>
      <m:oMath>
        <m:r>
          <w:rPr>
            <w:rFonts w:ascii="Cambria Math" w:hAnsi="Cambria Math" w:cs="Times New Roman"/>
            <w:sz w:val="32"/>
            <w:szCs w:val="32"/>
          </w:rPr>
          <m:t>&lt;0</m:t>
        </m:r>
      </m:oMath>
      <w:r w:rsidRPr="005F1E89">
        <w:rPr>
          <w:rFonts w:ascii="Times New Roman" w:hAnsi="Times New Roman" w:cs="Times New Roman"/>
          <w:sz w:val="32"/>
          <w:szCs w:val="32"/>
        </w:rPr>
        <w:t xml:space="preserve"> or </w:t>
      </w:r>
      <m:oMath>
        <m:r>
          <w:rPr>
            <w:rFonts w:ascii="Cambria Math" w:hAnsi="Cambria Math" w:cs="Times New Roman"/>
            <w:sz w:val="32"/>
            <w:szCs w:val="32"/>
          </w:rPr>
          <m:t>&gt;100</m:t>
        </m:r>
      </m:oMath>
      <w:r w:rsidRPr="005F1E89">
        <w:rPr>
          <w:rFonts w:ascii="Times New Roman" w:hAnsi="Times New Roman" w:cs="Times New Roman"/>
          <w:sz w:val="32"/>
          <w:szCs w:val="32"/>
        </w:rPr>
        <w:t xml:space="preserve">) using continue. </w:t>
      </w:r>
    </w:p>
    <w:p w14:paraId="5C987798" w14:textId="408A7AA3" w:rsidR="005F1E89" w:rsidRDefault="005F1E89" w:rsidP="005F1E89">
      <w:pPr>
        <w:ind w:left="720"/>
        <w:rPr>
          <w:rFonts w:ascii="Times New Roman" w:hAnsi="Times New Roman" w:cs="Times New Roman"/>
          <w:sz w:val="32"/>
          <w:szCs w:val="32"/>
        </w:rPr>
      </w:pPr>
      <w:proofErr w:type="gramStart"/>
      <w:r w:rsidRPr="005F1E89">
        <w:rPr>
          <w:rFonts w:ascii="Times New Roman" w:hAnsi="Times New Roman" w:cs="Times New Roman"/>
          <w:sz w:val="32"/>
          <w:szCs w:val="32"/>
        </w:rPr>
        <w:t xml:space="preserve">  </w:t>
      </w:r>
      <w:r w:rsidRPr="005F1E89">
        <w:rPr>
          <w:rFonts w:ascii="Times New Roman" w:hAnsi="Times New Roman" w:cs="Times New Roman"/>
          <w:b/>
          <w:bCs/>
          <w:sz w:val="32"/>
          <w:szCs w:val="32"/>
        </w:rPr>
        <w:t>Classification</w:t>
      </w:r>
      <w:proofErr w:type="gramEnd"/>
      <w:r w:rsidRPr="005F1E89">
        <w:rPr>
          <w:rFonts w:ascii="Times New Roman" w:hAnsi="Times New Roman" w:cs="Times New Roman"/>
          <w:b/>
          <w:bCs/>
          <w:sz w:val="32"/>
          <w:szCs w:val="32"/>
        </w:rPr>
        <w:t>:</w:t>
      </w:r>
      <w:r w:rsidRPr="005F1E89">
        <w:rPr>
          <w:rFonts w:ascii="Times New Roman" w:hAnsi="Times New Roman" w:cs="Times New Roman"/>
          <w:sz w:val="32"/>
          <w:szCs w:val="32"/>
        </w:rPr>
        <w:t xml:space="preserve"> Valid marks are correctly categorized into Distinction (</w:t>
      </w:r>
      <m:oMath>
        <m:r>
          <w:rPr>
            <w:rFonts w:ascii="Cambria Math" w:hAnsi="Cambria Math" w:cs="Times New Roman"/>
            <w:sz w:val="32"/>
            <w:szCs w:val="32"/>
          </w:rPr>
          <m:t>≥75</m:t>
        </m:r>
      </m:oMath>
      <w:r w:rsidRPr="005F1E89">
        <w:rPr>
          <w:rFonts w:ascii="Times New Roman" w:hAnsi="Times New Roman" w:cs="Times New Roman"/>
          <w:sz w:val="32"/>
          <w:szCs w:val="32"/>
        </w:rPr>
        <w:t>), Pass (</w:t>
      </w:r>
      <m:oMath>
        <m:r>
          <w:rPr>
            <w:rFonts w:ascii="Cambria Math" w:hAnsi="Cambria Math" w:cs="Times New Roman"/>
            <w:sz w:val="32"/>
            <w:szCs w:val="32"/>
          </w:rPr>
          <m:t>40-74</m:t>
        </m:r>
      </m:oMath>
      <w:r w:rsidRPr="005F1E89">
        <w:rPr>
          <w:rFonts w:ascii="Times New Roman" w:hAnsi="Times New Roman" w:cs="Times New Roman"/>
          <w:sz w:val="32"/>
          <w:szCs w:val="32"/>
        </w:rPr>
        <w:t>), and Fail (</w:t>
      </w:r>
      <m:oMath>
        <m:r>
          <w:rPr>
            <w:rFonts w:ascii="Cambria Math" w:hAnsi="Cambria Math" w:cs="Times New Roman"/>
            <w:sz w:val="32"/>
            <w:szCs w:val="32"/>
          </w:rPr>
          <m:t>&lt;40</m:t>
        </m:r>
      </m:oMath>
      <w:r w:rsidRPr="005F1E89">
        <w:rPr>
          <w:rFonts w:ascii="Times New Roman" w:hAnsi="Times New Roman" w:cs="Times New Roman"/>
          <w:sz w:val="32"/>
          <w:szCs w:val="32"/>
        </w:rPr>
        <w:t xml:space="preserve">) with accurate category counts. </w:t>
      </w:r>
    </w:p>
    <w:p w14:paraId="47735EAC" w14:textId="77777777" w:rsidR="00E51A42" w:rsidRPr="00E51A42" w:rsidRDefault="00000000" w:rsidP="00E51A4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B8E86EB">
          <v:rect id="_x0000_i1027" style="width:0;height:1.5pt" o:hralign="center" o:hrstd="t" o:hr="t" fillcolor="#a0a0a0" stroked="f"/>
        </w:pict>
      </w:r>
    </w:p>
    <w:p w14:paraId="3003BE15" w14:textId="77777777" w:rsidR="00E51A42" w:rsidRPr="00E51A42" w:rsidRDefault="00E51A42" w:rsidP="00E51A42">
      <w:pPr>
        <w:rPr>
          <w:rFonts w:ascii="Times New Roman" w:hAnsi="Times New Roman" w:cs="Times New Roman"/>
          <w:b/>
          <w:bCs/>
        </w:rPr>
      </w:pPr>
      <w:r w:rsidRPr="00E51A42">
        <w:rPr>
          <w:rFonts w:ascii="Times New Roman" w:hAnsi="Times New Roman" w:cs="Times New Roman"/>
          <w:b/>
          <w:bCs/>
        </w:rPr>
        <w:t>Q3. Class + Loop – Product Inventory</w:t>
      </w:r>
    </w:p>
    <w:p w14:paraId="1A9FFE0D" w14:textId="77777777" w:rsidR="00E51A42" w:rsidRPr="00E51A42" w:rsidRDefault="00E51A42" w:rsidP="00E51A42">
      <w:pPr>
        <w:rPr>
          <w:rFonts w:ascii="Times New Roman" w:hAnsi="Times New Roman" w:cs="Times New Roman"/>
        </w:rPr>
      </w:pPr>
      <w:r w:rsidRPr="00E51A42">
        <w:rPr>
          <w:rFonts w:ascii="Times New Roman" w:hAnsi="Times New Roman" w:cs="Times New Roman"/>
          <w:b/>
          <w:bCs/>
        </w:rPr>
        <w:t>Scenario:</w:t>
      </w:r>
      <w:r w:rsidRPr="00E51A42">
        <w:rPr>
          <w:rFonts w:ascii="Times New Roman" w:hAnsi="Times New Roman" w:cs="Times New Roman"/>
        </w:rPr>
        <w:br/>
        <w:t>A small store wants to maintain product inventory using a Python program generated with AI assistance.</w:t>
      </w:r>
    </w:p>
    <w:p w14:paraId="06E20B13" w14:textId="77777777" w:rsidR="00E51A42" w:rsidRPr="00E51A42" w:rsidRDefault="00E51A42" w:rsidP="00E51A42">
      <w:pPr>
        <w:rPr>
          <w:rFonts w:ascii="Times New Roman" w:hAnsi="Times New Roman" w:cs="Times New Roman"/>
        </w:rPr>
      </w:pPr>
      <w:r w:rsidRPr="00E51A42">
        <w:rPr>
          <w:rFonts w:ascii="Times New Roman" w:hAnsi="Times New Roman" w:cs="Times New Roman"/>
          <w:b/>
          <w:bCs/>
        </w:rPr>
        <w:t>Task:</w:t>
      </w:r>
      <w:r w:rsidRPr="00E51A42">
        <w:rPr>
          <w:rFonts w:ascii="Times New Roman" w:hAnsi="Times New Roman" w:cs="Times New Roman"/>
        </w:rPr>
        <w:br/>
        <w:t>Using AI-assisted code completion, create a class Product that:</w:t>
      </w:r>
    </w:p>
    <w:p w14:paraId="28CF7CEB" w14:textId="77777777" w:rsidR="00E51A42" w:rsidRPr="00E51A42" w:rsidRDefault="00E51A42" w:rsidP="00E51A42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E51A42">
        <w:rPr>
          <w:rFonts w:ascii="Times New Roman" w:hAnsi="Times New Roman" w:cs="Times New Roman"/>
        </w:rPr>
        <w:t xml:space="preserve">Stores product name, price, and quantity. </w:t>
      </w:r>
    </w:p>
    <w:p w14:paraId="3AF812DF" w14:textId="77777777" w:rsidR="00E51A42" w:rsidRPr="00E51A42" w:rsidRDefault="00E51A42" w:rsidP="00E51A42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E51A42">
        <w:rPr>
          <w:rFonts w:ascii="Times New Roman" w:hAnsi="Times New Roman" w:cs="Times New Roman"/>
        </w:rPr>
        <w:t xml:space="preserve">Has a method </w:t>
      </w:r>
      <w:proofErr w:type="spellStart"/>
      <w:r w:rsidRPr="00E51A42">
        <w:rPr>
          <w:rFonts w:ascii="Times New Roman" w:hAnsi="Times New Roman" w:cs="Times New Roman"/>
        </w:rPr>
        <w:t>total_</w:t>
      </w:r>
      <w:proofErr w:type="gramStart"/>
      <w:r w:rsidRPr="00E51A42">
        <w:rPr>
          <w:rFonts w:ascii="Times New Roman" w:hAnsi="Times New Roman" w:cs="Times New Roman"/>
        </w:rPr>
        <w:t>value</w:t>
      </w:r>
      <w:proofErr w:type="spellEnd"/>
      <w:r w:rsidRPr="00E51A42">
        <w:rPr>
          <w:rFonts w:ascii="Times New Roman" w:hAnsi="Times New Roman" w:cs="Times New Roman"/>
        </w:rPr>
        <w:t>(</w:t>
      </w:r>
      <w:proofErr w:type="gramEnd"/>
      <w:r w:rsidRPr="00E51A42">
        <w:rPr>
          <w:rFonts w:ascii="Times New Roman" w:hAnsi="Times New Roman" w:cs="Times New Roman"/>
        </w:rPr>
        <w:t xml:space="preserve">) that calculates price × quantity. </w:t>
      </w:r>
    </w:p>
    <w:p w14:paraId="59F8C422" w14:textId="77777777" w:rsidR="00E51A42" w:rsidRPr="00E51A42" w:rsidRDefault="00E51A42" w:rsidP="00E51A42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E51A42">
        <w:rPr>
          <w:rFonts w:ascii="Times New Roman" w:hAnsi="Times New Roman" w:cs="Times New Roman"/>
        </w:rPr>
        <w:t xml:space="preserve">Create a list of multiple Product objects. </w:t>
      </w:r>
    </w:p>
    <w:p w14:paraId="3789455D" w14:textId="77777777" w:rsidR="00E51A42" w:rsidRPr="00E51A42" w:rsidRDefault="00E51A42" w:rsidP="00E51A42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E51A42">
        <w:rPr>
          <w:rFonts w:ascii="Times New Roman" w:hAnsi="Times New Roman" w:cs="Times New Roman"/>
        </w:rPr>
        <w:t xml:space="preserve">Use a loop to calculate the total inventory value. </w:t>
      </w:r>
    </w:p>
    <w:p w14:paraId="2836C1AD" w14:textId="77777777" w:rsidR="00E51A42" w:rsidRPr="00E51A42" w:rsidRDefault="00E51A42" w:rsidP="00E51A42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E51A42">
        <w:rPr>
          <w:rFonts w:ascii="Times New Roman" w:hAnsi="Times New Roman" w:cs="Times New Roman"/>
        </w:rPr>
        <w:t xml:space="preserve">Display the products whose quantity is less than 5 as "Low Stock". </w:t>
      </w:r>
    </w:p>
    <w:p w14:paraId="57B0C8DC" w14:textId="77777777" w:rsidR="00E51A42" w:rsidRDefault="00E51A42" w:rsidP="00E51A42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E51A42">
        <w:rPr>
          <w:rFonts w:ascii="Times New Roman" w:hAnsi="Times New Roman" w:cs="Times New Roman"/>
        </w:rPr>
        <w:t xml:space="preserve">Test the program with at least three products. </w:t>
      </w:r>
    </w:p>
    <w:p w14:paraId="65C8CAD9" w14:textId="5D2F5D99" w:rsidR="005F1E89" w:rsidRDefault="005F1E89" w:rsidP="005F1E89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Prompt:</w:t>
      </w:r>
    </w:p>
    <w:p w14:paraId="4CCCC1E7" w14:textId="189D0B2F" w:rsidR="005F1E89" w:rsidRDefault="005F1E89" w:rsidP="005F1E89">
      <w:pPr>
        <w:ind w:left="720"/>
        <w:rPr>
          <w:rFonts w:ascii="Times New Roman" w:hAnsi="Times New Roman" w:cs="Times New Roman"/>
        </w:rPr>
      </w:pPr>
      <w:r w:rsidRPr="005F1E89">
        <w:rPr>
          <w:rFonts w:ascii="Times New Roman" w:hAnsi="Times New Roman" w:cs="Times New Roman"/>
        </w:rPr>
        <w:t xml:space="preserve">Create a Python program with a Product class having name, price, and quantity attributes, along with a </w:t>
      </w:r>
      <w:proofErr w:type="spellStart"/>
      <w:r w:rsidRPr="005F1E89">
        <w:rPr>
          <w:rFonts w:ascii="Times New Roman" w:hAnsi="Times New Roman" w:cs="Times New Roman"/>
        </w:rPr>
        <w:t>total_</w:t>
      </w:r>
      <w:proofErr w:type="gramStart"/>
      <w:r w:rsidRPr="005F1E89">
        <w:rPr>
          <w:rFonts w:ascii="Times New Roman" w:hAnsi="Times New Roman" w:cs="Times New Roman"/>
        </w:rPr>
        <w:t>value</w:t>
      </w:r>
      <w:proofErr w:type="spellEnd"/>
      <w:r w:rsidRPr="005F1E89">
        <w:rPr>
          <w:rFonts w:ascii="Times New Roman" w:hAnsi="Times New Roman" w:cs="Times New Roman"/>
        </w:rPr>
        <w:t>(</w:t>
      </w:r>
      <w:proofErr w:type="gramEnd"/>
      <w:r w:rsidRPr="005F1E89">
        <w:rPr>
          <w:rFonts w:ascii="Times New Roman" w:hAnsi="Times New Roman" w:cs="Times New Roman"/>
        </w:rPr>
        <w:t>) method. Create a list of multiple Product objects, iterate through them using a loop to compute the grand inventory value, and flag any item with quantity less than 5 as "Low Stock".</w:t>
      </w:r>
    </w:p>
    <w:p w14:paraId="2EF029A7" w14:textId="66CB289C" w:rsidR="005F1E89" w:rsidRDefault="005F1E89" w:rsidP="005F1E89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Code:</w:t>
      </w:r>
    </w:p>
    <w:p w14:paraId="62FE211A" w14:textId="4FCA88E5" w:rsidR="005F1E89" w:rsidRDefault="005F1E89" w:rsidP="005F1E89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C3BCC4B" wp14:editId="368CBA0E">
            <wp:extent cx="5935980" cy="3634740"/>
            <wp:effectExtent l="0" t="0" r="7620" b="3810"/>
            <wp:docPr id="178849169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634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60D02A" w14:textId="5F01F0AE" w:rsidR="005F1E89" w:rsidRDefault="005F1E89" w:rsidP="005F1E89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3EAAC26" wp14:editId="212D3975">
            <wp:extent cx="5341620" cy="2217420"/>
            <wp:effectExtent l="0" t="0" r="0" b="0"/>
            <wp:docPr id="211432090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1620" cy="2217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6F6962" w14:textId="6230D1C4" w:rsidR="005F1E89" w:rsidRDefault="005F1E89" w:rsidP="005F1E89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508799A4" w14:textId="154C4859" w:rsidR="005F1E89" w:rsidRDefault="005F1E89" w:rsidP="005F1E89">
      <w:pPr>
        <w:ind w:left="720"/>
        <w:rPr>
          <w:rFonts w:ascii="Times New Roman" w:hAnsi="Times New Roman" w:cs="Times New Roman"/>
        </w:rPr>
      </w:pPr>
      <w:r w:rsidRPr="005F1E89">
        <w:rPr>
          <w:rFonts w:ascii="Times New Roman" w:hAnsi="Times New Roman" w:cs="Times New Roman"/>
        </w:rPr>
        <w:lastRenderedPageBreak/>
        <w:drawing>
          <wp:inline distT="0" distB="0" distL="0" distR="0" wp14:anchorId="2A80296B" wp14:editId="11C1B25C">
            <wp:extent cx="5357324" cy="1127858"/>
            <wp:effectExtent l="0" t="0" r="0" b="0"/>
            <wp:docPr id="375664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66453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57324" cy="1127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1D5EF" w14:textId="76AC5E54" w:rsidR="005F1E89" w:rsidRDefault="005F1E89" w:rsidP="005F1E89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Observation:</w:t>
      </w:r>
    </w:p>
    <w:p w14:paraId="41EF12DA" w14:textId="1D3C6F3F" w:rsidR="005F1E89" w:rsidRPr="005F1E89" w:rsidRDefault="005F1E89" w:rsidP="005F1E89">
      <w:pPr>
        <w:ind w:left="720"/>
        <w:rPr>
          <w:rFonts w:ascii="Times New Roman" w:hAnsi="Times New Roman" w:cs="Times New Roman"/>
        </w:rPr>
      </w:pPr>
      <w:proofErr w:type="gramStart"/>
      <w:r w:rsidRPr="005F1E89">
        <w:rPr>
          <w:rFonts w:ascii="Times New Roman" w:hAnsi="Times New Roman" w:cs="Times New Roman"/>
        </w:rPr>
        <w:t xml:space="preserve">  </w:t>
      </w:r>
      <w:r w:rsidRPr="005F1E89">
        <w:rPr>
          <w:rFonts w:ascii="Times New Roman" w:hAnsi="Times New Roman" w:cs="Times New Roman"/>
          <w:b/>
          <w:bCs/>
        </w:rPr>
        <w:t>Key</w:t>
      </w:r>
      <w:proofErr w:type="gramEnd"/>
      <w:r w:rsidRPr="005F1E89">
        <w:rPr>
          <w:rFonts w:ascii="Times New Roman" w:hAnsi="Times New Roman" w:cs="Times New Roman"/>
          <w:b/>
          <w:bCs/>
        </w:rPr>
        <w:t xml:space="preserve"> Finding:</w:t>
      </w:r>
      <w:r w:rsidRPr="005F1E89">
        <w:rPr>
          <w:rFonts w:ascii="Times New Roman" w:hAnsi="Times New Roman" w:cs="Times New Roman"/>
        </w:rPr>
        <w:t xml:space="preserve"> Iterating over object lists correctly accumulates the grand inventory total (</w:t>
      </w: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 w:cs="Times New Roman"/>
              </w:rPr>
            </m:ctrlPr>
          </m:naryPr>
          <m:sub/>
          <m:sup/>
          <m:e>
            <m:r>
              <m:rPr>
                <m:nor/>
              </m:rPr>
              <w:rPr>
                <w:rFonts w:ascii="Times New Roman" w:hAnsi="Times New Roman" w:cs="Times New Roman"/>
              </w:rPr>
              <m:t>price</m:t>
            </m:r>
          </m:e>
        </m:nary>
        <m:r>
          <w:rPr>
            <w:rFonts w:ascii="Cambria Math" w:hAnsi="Cambria Math" w:cs="Times New Roman"/>
          </w:rPr>
          <m:t>×</m:t>
        </m:r>
        <m:r>
          <m:rPr>
            <m:nor/>
          </m:rPr>
          <w:rPr>
            <w:rFonts w:ascii="Times New Roman" w:hAnsi="Times New Roman" w:cs="Times New Roman"/>
          </w:rPr>
          <m:t>quantity</m:t>
        </m:r>
      </m:oMath>
      <w:r w:rsidRPr="005F1E89">
        <w:rPr>
          <w:rFonts w:ascii="Times New Roman" w:hAnsi="Times New Roman" w:cs="Times New Roman"/>
        </w:rPr>
        <w:t xml:space="preserve">). </w:t>
      </w:r>
    </w:p>
    <w:p w14:paraId="0BB318C7" w14:textId="225674C2" w:rsidR="005F1E89" w:rsidRPr="005F1E89" w:rsidRDefault="005F1E89" w:rsidP="005F1E89">
      <w:pPr>
        <w:ind w:left="720"/>
        <w:rPr>
          <w:rFonts w:ascii="Times New Roman" w:hAnsi="Times New Roman" w:cs="Times New Roman"/>
        </w:rPr>
      </w:pPr>
      <w:proofErr w:type="gramStart"/>
      <w:r w:rsidRPr="005F1E89">
        <w:rPr>
          <w:rFonts w:ascii="Times New Roman" w:hAnsi="Times New Roman" w:cs="Times New Roman"/>
        </w:rPr>
        <w:t xml:space="preserve">  </w:t>
      </w:r>
      <w:r w:rsidRPr="005F1E89">
        <w:rPr>
          <w:rFonts w:ascii="Times New Roman" w:hAnsi="Times New Roman" w:cs="Times New Roman"/>
          <w:b/>
          <w:bCs/>
        </w:rPr>
        <w:t>Stock</w:t>
      </w:r>
      <w:proofErr w:type="gramEnd"/>
      <w:r w:rsidRPr="005F1E89">
        <w:rPr>
          <w:rFonts w:ascii="Times New Roman" w:hAnsi="Times New Roman" w:cs="Times New Roman"/>
          <w:b/>
          <w:bCs/>
        </w:rPr>
        <w:t xml:space="preserve"> Alert:</w:t>
      </w:r>
      <w:r w:rsidRPr="005F1E89">
        <w:rPr>
          <w:rFonts w:ascii="Times New Roman" w:hAnsi="Times New Roman" w:cs="Times New Roman"/>
        </w:rPr>
        <w:t xml:space="preserve"> Items with </w:t>
      </w:r>
      <m:oMath>
        <m:r>
          <m:rPr>
            <m:nor/>
          </m:rPr>
          <w:rPr>
            <w:rFonts w:ascii="Times New Roman" w:hAnsi="Times New Roman" w:cs="Times New Roman"/>
          </w:rPr>
          <m:t>quantity</m:t>
        </m:r>
        <m:r>
          <w:rPr>
            <w:rFonts w:ascii="Cambria Math" w:hAnsi="Cambria Math" w:cs="Times New Roman"/>
          </w:rPr>
          <m:t>&lt;5</m:t>
        </m:r>
      </m:oMath>
      <w:r w:rsidRPr="005F1E89">
        <w:rPr>
          <w:rFonts w:ascii="Times New Roman" w:hAnsi="Times New Roman" w:cs="Times New Roman"/>
        </w:rPr>
        <w:t xml:space="preserve"> are accurately flagged as "Low Stock". </w:t>
      </w:r>
    </w:p>
    <w:p w14:paraId="341696E9" w14:textId="77777777" w:rsidR="00E51A42" w:rsidRPr="00E51A42" w:rsidRDefault="00000000" w:rsidP="00E51A4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5DACF53">
          <v:rect id="_x0000_i1028" style="width:0;height:1.5pt" o:hralign="center" o:hrstd="t" o:hr="t" fillcolor="#a0a0a0" stroked="f"/>
        </w:pict>
      </w:r>
    </w:p>
    <w:p w14:paraId="61A82D34" w14:textId="77777777" w:rsidR="00E51A42" w:rsidRPr="00E51A42" w:rsidRDefault="00E51A42" w:rsidP="00E51A42">
      <w:pPr>
        <w:rPr>
          <w:rFonts w:ascii="Times New Roman" w:hAnsi="Times New Roman" w:cs="Times New Roman"/>
          <w:b/>
          <w:bCs/>
        </w:rPr>
      </w:pPr>
      <w:r w:rsidRPr="00E51A42">
        <w:rPr>
          <w:rFonts w:ascii="Times New Roman" w:hAnsi="Times New Roman" w:cs="Times New Roman"/>
          <w:b/>
          <w:bCs/>
        </w:rPr>
        <w:t>Q4. Class + Loop + Nested Conditions – Electricity Bill</w:t>
      </w:r>
    </w:p>
    <w:p w14:paraId="0BDB0573" w14:textId="77777777" w:rsidR="00E51A42" w:rsidRPr="00E51A42" w:rsidRDefault="00E51A42" w:rsidP="00E51A42">
      <w:pPr>
        <w:rPr>
          <w:rFonts w:ascii="Times New Roman" w:hAnsi="Times New Roman" w:cs="Times New Roman"/>
        </w:rPr>
      </w:pPr>
      <w:r w:rsidRPr="00E51A42">
        <w:rPr>
          <w:rFonts w:ascii="Times New Roman" w:hAnsi="Times New Roman" w:cs="Times New Roman"/>
          <w:b/>
          <w:bCs/>
        </w:rPr>
        <w:t>Scenario:</w:t>
      </w:r>
      <w:r w:rsidRPr="00E51A42">
        <w:rPr>
          <w:rFonts w:ascii="Times New Roman" w:hAnsi="Times New Roman" w:cs="Times New Roman"/>
        </w:rPr>
        <w:br/>
        <w:t>An electricity board wants to calculate bills based on units consumed.</w:t>
      </w:r>
    </w:p>
    <w:p w14:paraId="6C6CD348" w14:textId="77777777" w:rsidR="00E51A42" w:rsidRPr="00E51A42" w:rsidRDefault="00E51A42" w:rsidP="00E51A42">
      <w:pPr>
        <w:rPr>
          <w:rFonts w:ascii="Times New Roman" w:hAnsi="Times New Roman" w:cs="Times New Roman"/>
        </w:rPr>
      </w:pPr>
      <w:r w:rsidRPr="00E51A42">
        <w:rPr>
          <w:rFonts w:ascii="Times New Roman" w:hAnsi="Times New Roman" w:cs="Times New Roman"/>
          <w:b/>
          <w:bCs/>
        </w:rPr>
        <w:t>Task:</w:t>
      </w:r>
      <w:r w:rsidRPr="00E51A42">
        <w:rPr>
          <w:rFonts w:ascii="Times New Roman" w:hAnsi="Times New Roman" w:cs="Times New Roman"/>
        </w:rPr>
        <w:br/>
        <w:t xml:space="preserve">Using AI-assisted code completion, create a Python class </w:t>
      </w:r>
      <w:proofErr w:type="spellStart"/>
      <w:r w:rsidRPr="00E51A42">
        <w:rPr>
          <w:rFonts w:ascii="Times New Roman" w:hAnsi="Times New Roman" w:cs="Times New Roman"/>
        </w:rPr>
        <w:t>ElectricityBill</w:t>
      </w:r>
      <w:proofErr w:type="spellEnd"/>
      <w:r w:rsidRPr="00E51A42">
        <w:rPr>
          <w:rFonts w:ascii="Times New Roman" w:hAnsi="Times New Roman" w:cs="Times New Roman"/>
        </w:rPr>
        <w:t xml:space="preserve"> that:</w:t>
      </w:r>
    </w:p>
    <w:p w14:paraId="25F26E70" w14:textId="77777777" w:rsidR="00E51A42" w:rsidRPr="00E51A42" w:rsidRDefault="00E51A42" w:rsidP="00E51A42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E51A42">
        <w:rPr>
          <w:rFonts w:ascii="Times New Roman" w:hAnsi="Times New Roman" w:cs="Times New Roman"/>
        </w:rPr>
        <w:t xml:space="preserve">Stores the </w:t>
      </w:r>
      <w:proofErr w:type="gramStart"/>
      <w:r w:rsidRPr="00E51A42">
        <w:rPr>
          <w:rFonts w:ascii="Times New Roman" w:hAnsi="Times New Roman" w:cs="Times New Roman"/>
        </w:rPr>
        <w:t>consumer</w:t>
      </w:r>
      <w:proofErr w:type="gramEnd"/>
      <w:r w:rsidRPr="00E51A42">
        <w:rPr>
          <w:rFonts w:ascii="Times New Roman" w:hAnsi="Times New Roman" w:cs="Times New Roman"/>
        </w:rPr>
        <w:t xml:space="preserve"> name and units consumed. </w:t>
      </w:r>
    </w:p>
    <w:p w14:paraId="60838D23" w14:textId="77777777" w:rsidR="00E51A42" w:rsidRPr="00E51A42" w:rsidRDefault="00E51A42" w:rsidP="00E51A42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E51A42">
        <w:rPr>
          <w:rFonts w:ascii="Times New Roman" w:hAnsi="Times New Roman" w:cs="Times New Roman"/>
        </w:rPr>
        <w:t xml:space="preserve">Calculates the bill using: </w:t>
      </w:r>
    </w:p>
    <w:p w14:paraId="31CA5860" w14:textId="77777777" w:rsidR="00E51A42" w:rsidRPr="00E51A42" w:rsidRDefault="00E51A42" w:rsidP="00E51A42">
      <w:pPr>
        <w:numPr>
          <w:ilvl w:val="1"/>
          <w:numId w:val="16"/>
        </w:numPr>
        <w:rPr>
          <w:rFonts w:ascii="Times New Roman" w:hAnsi="Times New Roman" w:cs="Times New Roman"/>
        </w:rPr>
      </w:pPr>
      <w:r w:rsidRPr="00E51A42">
        <w:rPr>
          <w:rFonts w:ascii="Times New Roman" w:hAnsi="Times New Roman" w:cs="Times New Roman"/>
        </w:rPr>
        <w:t xml:space="preserve">First 100 units → ₹2/unit </w:t>
      </w:r>
    </w:p>
    <w:p w14:paraId="3AAD1A7D" w14:textId="77777777" w:rsidR="00E51A42" w:rsidRPr="00E51A42" w:rsidRDefault="00E51A42" w:rsidP="00E51A42">
      <w:pPr>
        <w:numPr>
          <w:ilvl w:val="1"/>
          <w:numId w:val="16"/>
        </w:numPr>
        <w:rPr>
          <w:rFonts w:ascii="Times New Roman" w:hAnsi="Times New Roman" w:cs="Times New Roman"/>
        </w:rPr>
      </w:pPr>
      <w:r w:rsidRPr="00E51A42">
        <w:rPr>
          <w:rFonts w:ascii="Times New Roman" w:hAnsi="Times New Roman" w:cs="Times New Roman"/>
        </w:rPr>
        <w:t xml:space="preserve">101–200 units → ₹3/unit </w:t>
      </w:r>
    </w:p>
    <w:p w14:paraId="1DDE0F6B" w14:textId="77777777" w:rsidR="00E51A42" w:rsidRPr="00E51A42" w:rsidRDefault="00E51A42" w:rsidP="00E51A42">
      <w:pPr>
        <w:numPr>
          <w:ilvl w:val="1"/>
          <w:numId w:val="16"/>
        </w:numPr>
        <w:rPr>
          <w:rFonts w:ascii="Times New Roman" w:hAnsi="Times New Roman" w:cs="Times New Roman"/>
        </w:rPr>
      </w:pPr>
      <w:r w:rsidRPr="00E51A42">
        <w:rPr>
          <w:rFonts w:ascii="Times New Roman" w:hAnsi="Times New Roman" w:cs="Times New Roman"/>
        </w:rPr>
        <w:t xml:space="preserve">Above 200 units → ₹5/unit </w:t>
      </w:r>
    </w:p>
    <w:p w14:paraId="6B0245D3" w14:textId="77777777" w:rsidR="00E51A42" w:rsidRPr="00E51A42" w:rsidRDefault="00E51A42" w:rsidP="00E51A42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E51A42">
        <w:rPr>
          <w:rFonts w:ascii="Times New Roman" w:hAnsi="Times New Roman" w:cs="Times New Roman"/>
        </w:rPr>
        <w:t xml:space="preserve">Uses appropriate </w:t>
      </w:r>
      <w:r w:rsidRPr="00E51A42">
        <w:rPr>
          <w:rFonts w:ascii="Times New Roman" w:hAnsi="Times New Roman" w:cs="Times New Roman"/>
          <w:b/>
          <w:bCs/>
        </w:rPr>
        <w:t>loops and conditional statements</w:t>
      </w:r>
      <w:r w:rsidRPr="00E51A42">
        <w:rPr>
          <w:rFonts w:ascii="Times New Roman" w:hAnsi="Times New Roman" w:cs="Times New Roman"/>
        </w:rPr>
        <w:t xml:space="preserve"> where required. </w:t>
      </w:r>
    </w:p>
    <w:p w14:paraId="513D9435" w14:textId="77777777" w:rsidR="00E51A42" w:rsidRPr="00E51A42" w:rsidRDefault="00E51A42" w:rsidP="00E51A42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E51A42">
        <w:rPr>
          <w:rFonts w:ascii="Times New Roman" w:hAnsi="Times New Roman" w:cs="Times New Roman"/>
        </w:rPr>
        <w:t xml:space="preserve">Displays the </w:t>
      </w:r>
      <w:proofErr w:type="gramStart"/>
      <w:r w:rsidRPr="00E51A42">
        <w:rPr>
          <w:rFonts w:ascii="Times New Roman" w:hAnsi="Times New Roman" w:cs="Times New Roman"/>
        </w:rPr>
        <w:t>consumer</w:t>
      </w:r>
      <w:proofErr w:type="gramEnd"/>
      <w:r w:rsidRPr="00E51A42">
        <w:rPr>
          <w:rFonts w:ascii="Times New Roman" w:hAnsi="Times New Roman" w:cs="Times New Roman"/>
        </w:rPr>
        <w:t xml:space="preserve"> name, units, and total bill. </w:t>
      </w:r>
    </w:p>
    <w:p w14:paraId="426B861A" w14:textId="77777777" w:rsidR="00E51A42" w:rsidRPr="00E51A42" w:rsidRDefault="00E51A42" w:rsidP="00E51A42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E51A42">
        <w:rPr>
          <w:rFonts w:ascii="Times New Roman" w:hAnsi="Times New Roman" w:cs="Times New Roman"/>
        </w:rPr>
        <w:t xml:space="preserve">Create at least three objects and display their bills. </w:t>
      </w:r>
    </w:p>
    <w:p w14:paraId="32046CE9" w14:textId="77777777" w:rsidR="00E51A42" w:rsidRDefault="00E51A42" w:rsidP="00E51A42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E51A42">
        <w:rPr>
          <w:rFonts w:ascii="Times New Roman" w:hAnsi="Times New Roman" w:cs="Times New Roman"/>
        </w:rPr>
        <w:t xml:space="preserve">Test the program with different unit values, including an edge value such as 100 or 200. </w:t>
      </w:r>
    </w:p>
    <w:p w14:paraId="031840AF" w14:textId="4DB9175D" w:rsidR="005F1E89" w:rsidRDefault="005F1E89" w:rsidP="005F1E89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Prompt:</w:t>
      </w:r>
    </w:p>
    <w:p w14:paraId="46485A2A" w14:textId="7D7FEDEB" w:rsidR="005F1E89" w:rsidRDefault="005F1E89" w:rsidP="005F1E89">
      <w:pPr>
        <w:ind w:left="720"/>
        <w:rPr>
          <w:rFonts w:ascii="Times New Roman" w:hAnsi="Times New Roman" w:cs="Times New Roman"/>
        </w:rPr>
      </w:pPr>
      <w:r w:rsidRPr="005F1E89">
        <w:rPr>
          <w:rFonts w:ascii="Times New Roman" w:hAnsi="Times New Roman" w:cs="Times New Roman"/>
        </w:rPr>
        <w:t xml:space="preserve">Write a Python program using an </w:t>
      </w:r>
      <w:proofErr w:type="spellStart"/>
      <w:r w:rsidRPr="005F1E89">
        <w:rPr>
          <w:rFonts w:ascii="Times New Roman" w:hAnsi="Times New Roman" w:cs="Times New Roman"/>
        </w:rPr>
        <w:t>ElectricityBill</w:t>
      </w:r>
      <w:proofErr w:type="spellEnd"/>
      <w:r w:rsidRPr="005F1E89">
        <w:rPr>
          <w:rFonts w:ascii="Times New Roman" w:hAnsi="Times New Roman" w:cs="Times New Roman"/>
        </w:rPr>
        <w:t xml:space="preserve"> class with attributes </w:t>
      </w:r>
      <w:proofErr w:type="spellStart"/>
      <w:r w:rsidRPr="005F1E89">
        <w:rPr>
          <w:rFonts w:ascii="Times New Roman" w:hAnsi="Times New Roman" w:cs="Times New Roman"/>
        </w:rPr>
        <w:t>consumer_name</w:t>
      </w:r>
      <w:proofErr w:type="spellEnd"/>
      <w:r w:rsidRPr="005F1E89">
        <w:rPr>
          <w:rFonts w:ascii="Times New Roman" w:hAnsi="Times New Roman" w:cs="Times New Roman"/>
        </w:rPr>
        <w:t xml:space="preserve"> and units. Implement slab-based billing logic: first 100 units at ₹2/unit, 101–200 units at ₹3/unit, and above 200 units at ₹5/unit. Instantiate at least 3 objects including boundary/edge test cases (e.g., 100 and 200 units) and display the bill details.</w:t>
      </w:r>
    </w:p>
    <w:p w14:paraId="21E97C3E" w14:textId="155027F9" w:rsidR="005F1E89" w:rsidRDefault="005F1E89" w:rsidP="005F1E89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Code:</w:t>
      </w:r>
    </w:p>
    <w:p w14:paraId="6D13DB23" w14:textId="29CD4EE2" w:rsidR="005F1E89" w:rsidRDefault="00A266E6" w:rsidP="005F1E89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83B5626" wp14:editId="5EBD936B">
            <wp:extent cx="5775960" cy="6035040"/>
            <wp:effectExtent l="0" t="0" r="0" b="3810"/>
            <wp:docPr id="86920122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5960" cy="6035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33553A" w14:textId="19E4DADD" w:rsidR="00A266E6" w:rsidRDefault="00A266E6" w:rsidP="005F1E89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97BDAA0" wp14:editId="48986844">
            <wp:extent cx="5935980" cy="2110740"/>
            <wp:effectExtent l="0" t="0" r="7620" b="3810"/>
            <wp:docPr id="97135945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110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2B64E0" w14:textId="6914FCDB" w:rsidR="00A266E6" w:rsidRDefault="00A266E6" w:rsidP="005F1E89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480519EC" w14:textId="650C65C9" w:rsidR="00A266E6" w:rsidRDefault="00A266E6" w:rsidP="005F1E89">
      <w:pPr>
        <w:ind w:left="720"/>
        <w:rPr>
          <w:rFonts w:ascii="Times New Roman" w:hAnsi="Times New Roman" w:cs="Times New Roman"/>
        </w:rPr>
      </w:pPr>
      <w:r w:rsidRPr="00A266E6">
        <w:rPr>
          <w:rFonts w:ascii="Times New Roman" w:hAnsi="Times New Roman" w:cs="Times New Roman"/>
        </w:rPr>
        <w:drawing>
          <wp:inline distT="0" distB="0" distL="0" distR="0" wp14:anchorId="27A9BDA4" wp14:editId="35DD0C74">
            <wp:extent cx="2674852" cy="2987299"/>
            <wp:effectExtent l="0" t="0" r="0" b="3810"/>
            <wp:docPr id="1504139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13948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674852" cy="2987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8226D" w14:textId="679CA4A1" w:rsidR="00A266E6" w:rsidRDefault="00A266E6" w:rsidP="005F1E89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Observation:</w:t>
      </w:r>
    </w:p>
    <w:p w14:paraId="76FDDE1F" w14:textId="78158391" w:rsidR="00A266E6" w:rsidRPr="00A266E6" w:rsidRDefault="00A266E6" w:rsidP="00A266E6">
      <w:pPr>
        <w:ind w:left="720"/>
        <w:rPr>
          <w:rFonts w:ascii="Times New Roman" w:hAnsi="Times New Roman" w:cs="Times New Roman"/>
        </w:rPr>
      </w:pPr>
      <w:proofErr w:type="gramStart"/>
      <w:r w:rsidRPr="00A266E6">
        <w:rPr>
          <w:rFonts w:ascii="Times New Roman" w:hAnsi="Times New Roman" w:cs="Times New Roman"/>
        </w:rPr>
        <w:t xml:space="preserve">  </w:t>
      </w:r>
      <w:r w:rsidRPr="00A266E6">
        <w:rPr>
          <w:rFonts w:ascii="Times New Roman" w:hAnsi="Times New Roman" w:cs="Times New Roman"/>
          <w:b/>
          <w:bCs/>
        </w:rPr>
        <w:t>Key</w:t>
      </w:r>
      <w:proofErr w:type="gramEnd"/>
      <w:r w:rsidRPr="00A266E6">
        <w:rPr>
          <w:rFonts w:ascii="Times New Roman" w:hAnsi="Times New Roman" w:cs="Times New Roman"/>
          <w:b/>
          <w:bCs/>
        </w:rPr>
        <w:t xml:space="preserve"> Finding:</w:t>
      </w:r>
      <w:r w:rsidRPr="00A266E6">
        <w:rPr>
          <w:rFonts w:ascii="Times New Roman" w:hAnsi="Times New Roman" w:cs="Times New Roman"/>
        </w:rPr>
        <w:t xml:space="preserve"> Incremental slab calculations work accurately—charging ₹2/unit (1–100), ₹3/unit (101–200), and ₹5/unit (</w:t>
      </w:r>
      <m:oMath>
        <m:r>
          <w:rPr>
            <w:rFonts w:ascii="Cambria Math" w:hAnsi="Cambria Math" w:cs="Times New Roman"/>
          </w:rPr>
          <m:t>&gt;200</m:t>
        </m:r>
      </m:oMath>
      <w:r w:rsidRPr="00A266E6">
        <w:rPr>
          <w:rFonts w:ascii="Times New Roman" w:hAnsi="Times New Roman" w:cs="Times New Roman"/>
        </w:rPr>
        <w:t xml:space="preserve">). </w:t>
      </w:r>
    </w:p>
    <w:p w14:paraId="043F544F" w14:textId="77777777" w:rsidR="00A266E6" w:rsidRDefault="00A266E6" w:rsidP="00A266E6">
      <w:pPr>
        <w:ind w:left="720"/>
        <w:rPr>
          <w:rFonts w:ascii="Times New Roman" w:hAnsi="Times New Roman" w:cs="Times New Roman"/>
        </w:rPr>
      </w:pPr>
      <w:proofErr w:type="gramStart"/>
      <w:r w:rsidRPr="00A266E6">
        <w:rPr>
          <w:rFonts w:ascii="Times New Roman" w:hAnsi="Times New Roman" w:cs="Times New Roman"/>
        </w:rPr>
        <w:t xml:space="preserve">  </w:t>
      </w:r>
      <w:r w:rsidRPr="00A266E6">
        <w:rPr>
          <w:rFonts w:ascii="Times New Roman" w:hAnsi="Times New Roman" w:cs="Times New Roman"/>
          <w:b/>
          <w:bCs/>
        </w:rPr>
        <w:t>Boundary</w:t>
      </w:r>
      <w:proofErr w:type="gramEnd"/>
      <w:r w:rsidRPr="00A266E6">
        <w:rPr>
          <w:rFonts w:ascii="Times New Roman" w:hAnsi="Times New Roman" w:cs="Times New Roman"/>
          <w:b/>
          <w:bCs/>
        </w:rPr>
        <w:t xml:space="preserve"> Check:</w:t>
      </w:r>
      <w:r w:rsidRPr="00A266E6">
        <w:rPr>
          <w:rFonts w:ascii="Times New Roman" w:hAnsi="Times New Roman" w:cs="Times New Roman"/>
        </w:rPr>
        <w:t xml:space="preserve"> Edge inputs at 100 and 200 units transition smoothly between price slabs without overcharging earlier tiers.</w:t>
      </w:r>
    </w:p>
    <w:p w14:paraId="0A579857" w14:textId="77777777" w:rsidR="00A266E6" w:rsidRPr="00A266E6" w:rsidRDefault="00A266E6" w:rsidP="00A266E6">
      <w:pPr>
        <w:ind w:left="720"/>
        <w:rPr>
          <w:rFonts w:ascii="Times New Roman" w:hAnsi="Times New Roman" w:cs="Times New Roman"/>
        </w:rPr>
      </w:pPr>
    </w:p>
    <w:p w14:paraId="51334CFD" w14:textId="77777777" w:rsidR="00A266E6" w:rsidRDefault="00A266E6" w:rsidP="005F1E89">
      <w:pPr>
        <w:ind w:left="720"/>
        <w:rPr>
          <w:rFonts w:ascii="Times New Roman" w:hAnsi="Times New Roman" w:cs="Times New Roman"/>
        </w:rPr>
      </w:pPr>
    </w:p>
    <w:p w14:paraId="3CD48E4A" w14:textId="77777777" w:rsidR="005F1E89" w:rsidRPr="00E51A42" w:rsidRDefault="005F1E89" w:rsidP="005F1E89">
      <w:pPr>
        <w:ind w:left="720"/>
        <w:rPr>
          <w:rFonts w:ascii="Times New Roman" w:hAnsi="Times New Roman" w:cs="Times New Roman"/>
        </w:rPr>
      </w:pPr>
    </w:p>
    <w:p w14:paraId="5660E656" w14:textId="77777777" w:rsidR="00044C90" w:rsidRPr="00E51A42" w:rsidRDefault="00044C90" w:rsidP="00E51A42">
      <w:pPr>
        <w:rPr>
          <w:rFonts w:ascii="Times New Roman" w:hAnsi="Times New Roman" w:cs="Times New Roman"/>
        </w:rPr>
      </w:pPr>
    </w:p>
    <w:sectPr w:rsidR="00044C90" w:rsidRPr="00E51A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DB8057" w14:textId="77777777" w:rsidR="0094499B" w:rsidRDefault="0094499B" w:rsidP="00707BF0">
      <w:pPr>
        <w:spacing w:after="0" w:line="240" w:lineRule="auto"/>
      </w:pPr>
      <w:r>
        <w:separator/>
      </w:r>
    </w:p>
  </w:endnote>
  <w:endnote w:type="continuationSeparator" w:id="0">
    <w:p w14:paraId="0F6DE555" w14:textId="77777777" w:rsidR="0094499B" w:rsidRDefault="0094499B" w:rsidP="00707B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41B708" w14:textId="77777777" w:rsidR="0094499B" w:rsidRDefault="0094499B" w:rsidP="00707BF0">
      <w:pPr>
        <w:spacing w:after="0" w:line="240" w:lineRule="auto"/>
      </w:pPr>
      <w:r>
        <w:separator/>
      </w:r>
    </w:p>
  </w:footnote>
  <w:footnote w:type="continuationSeparator" w:id="0">
    <w:p w14:paraId="5289610C" w14:textId="77777777" w:rsidR="0094499B" w:rsidRDefault="0094499B" w:rsidP="00707BF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w14:anchorId="393E2D4C" id="_x0000_i1025" style="width:0;height:1.5pt" o:hralign="center" o:bullet="t" o:hrstd="t" o:hr="t" fillcolor="#a0a0a0" stroked="f"/>
    </w:pict>
  </w:numPicBullet>
  <w:abstractNum w:abstractNumId="0" w15:restartNumberingAfterBreak="0">
    <w:nsid w:val="0C611CB2"/>
    <w:multiLevelType w:val="multilevel"/>
    <w:tmpl w:val="1C2C4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563B9B"/>
    <w:multiLevelType w:val="multilevel"/>
    <w:tmpl w:val="E4E4A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CF4585"/>
    <w:multiLevelType w:val="multilevel"/>
    <w:tmpl w:val="9B0ED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847F62"/>
    <w:multiLevelType w:val="multilevel"/>
    <w:tmpl w:val="5A5E4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C4431C"/>
    <w:multiLevelType w:val="multilevel"/>
    <w:tmpl w:val="7662E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2E7A4E"/>
    <w:multiLevelType w:val="hybridMultilevel"/>
    <w:tmpl w:val="8D9292F2"/>
    <w:lvl w:ilvl="0" w:tplc="DB40DC0A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6E8DFC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5F9675D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C3B0BA3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5D8010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EFF67AC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F23A499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AC7A384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FE58FE3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6" w15:restartNumberingAfterBreak="0">
    <w:nsid w:val="360A4969"/>
    <w:multiLevelType w:val="multilevel"/>
    <w:tmpl w:val="07F46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A214A5"/>
    <w:multiLevelType w:val="multilevel"/>
    <w:tmpl w:val="42344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654C8E"/>
    <w:multiLevelType w:val="multilevel"/>
    <w:tmpl w:val="4E687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C33C71"/>
    <w:multiLevelType w:val="multilevel"/>
    <w:tmpl w:val="FAE4B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AD1A60"/>
    <w:multiLevelType w:val="multilevel"/>
    <w:tmpl w:val="02328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2E33B7"/>
    <w:multiLevelType w:val="multilevel"/>
    <w:tmpl w:val="FFFFFFFF"/>
    <w:lvl w:ilvl="0">
      <w:start w:val="1"/>
      <w:numFmt w:val="decimal"/>
      <w:lvlText w:val="%1-"/>
      <w:lvlJc w:val="left"/>
      <w:pPr>
        <w:ind w:left="198" w:hanging="198"/>
      </w:pPr>
      <w:rPr>
        <w:rFonts w:ascii="Calibri" w:eastAsia="Times New Roman" w:hAnsi="Calibri" w:cs="Calibri"/>
        <w:b w:val="0"/>
        <w:i w:val="0"/>
        <w:color w:val="000000"/>
        <w:sz w:val="16"/>
        <w:szCs w:val="16"/>
        <w:u w:val="none"/>
        <w:vertAlign w:val="baseline"/>
      </w:rPr>
    </w:lvl>
    <w:lvl w:ilvl="1">
      <w:start w:val="1"/>
      <w:numFmt w:val="lowerLetter"/>
      <w:lvlText w:val="%2"/>
      <w:lvlJc w:val="left"/>
      <w:pPr>
        <w:ind w:left="1204" w:hanging="1204"/>
      </w:pPr>
      <w:rPr>
        <w:rFonts w:ascii="Calibri" w:eastAsia="Times New Roman" w:hAnsi="Calibri" w:cs="Calibri"/>
        <w:b w:val="0"/>
        <w:i w:val="0"/>
        <w:color w:val="000000"/>
        <w:sz w:val="16"/>
        <w:szCs w:val="16"/>
        <w:u w:val="none"/>
        <w:vertAlign w:val="baseline"/>
      </w:rPr>
    </w:lvl>
    <w:lvl w:ilvl="2">
      <w:start w:val="1"/>
      <w:numFmt w:val="lowerRoman"/>
      <w:lvlText w:val="%3"/>
      <w:lvlJc w:val="left"/>
      <w:pPr>
        <w:ind w:left="1924" w:hanging="1924"/>
      </w:pPr>
      <w:rPr>
        <w:rFonts w:ascii="Calibri" w:eastAsia="Times New Roman" w:hAnsi="Calibri" w:cs="Calibri"/>
        <w:b w:val="0"/>
        <w:i w:val="0"/>
        <w:color w:val="000000"/>
        <w:sz w:val="16"/>
        <w:szCs w:val="16"/>
        <w:u w:val="none"/>
        <w:vertAlign w:val="baseline"/>
      </w:rPr>
    </w:lvl>
    <w:lvl w:ilvl="3">
      <w:start w:val="1"/>
      <w:numFmt w:val="decimal"/>
      <w:lvlText w:val="%4"/>
      <w:lvlJc w:val="left"/>
      <w:pPr>
        <w:ind w:left="2644" w:hanging="2644"/>
      </w:pPr>
      <w:rPr>
        <w:rFonts w:ascii="Calibri" w:eastAsia="Times New Roman" w:hAnsi="Calibri" w:cs="Calibri"/>
        <w:b w:val="0"/>
        <w:i w:val="0"/>
        <w:color w:val="000000"/>
        <w:sz w:val="16"/>
        <w:szCs w:val="16"/>
        <w:u w:val="none"/>
        <w:vertAlign w:val="baseline"/>
      </w:rPr>
    </w:lvl>
    <w:lvl w:ilvl="4">
      <w:start w:val="1"/>
      <w:numFmt w:val="lowerLetter"/>
      <w:lvlText w:val="%5"/>
      <w:lvlJc w:val="left"/>
      <w:pPr>
        <w:ind w:left="3364" w:hanging="3364"/>
      </w:pPr>
      <w:rPr>
        <w:rFonts w:ascii="Calibri" w:eastAsia="Times New Roman" w:hAnsi="Calibri" w:cs="Calibri"/>
        <w:b w:val="0"/>
        <w:i w:val="0"/>
        <w:color w:val="000000"/>
        <w:sz w:val="16"/>
        <w:szCs w:val="16"/>
        <w:u w:val="none"/>
        <w:vertAlign w:val="baseline"/>
      </w:rPr>
    </w:lvl>
    <w:lvl w:ilvl="5">
      <w:start w:val="1"/>
      <w:numFmt w:val="lowerRoman"/>
      <w:lvlText w:val="%6"/>
      <w:lvlJc w:val="left"/>
      <w:pPr>
        <w:ind w:left="4084" w:hanging="4084"/>
      </w:pPr>
      <w:rPr>
        <w:rFonts w:ascii="Calibri" w:eastAsia="Times New Roman" w:hAnsi="Calibri" w:cs="Calibri"/>
        <w:b w:val="0"/>
        <w:i w:val="0"/>
        <w:color w:val="000000"/>
        <w:sz w:val="16"/>
        <w:szCs w:val="16"/>
        <w:u w:val="none"/>
        <w:vertAlign w:val="baseline"/>
      </w:rPr>
    </w:lvl>
    <w:lvl w:ilvl="6">
      <w:start w:val="1"/>
      <w:numFmt w:val="decimal"/>
      <w:lvlText w:val="%7"/>
      <w:lvlJc w:val="left"/>
      <w:pPr>
        <w:ind w:left="4804" w:hanging="4804"/>
      </w:pPr>
      <w:rPr>
        <w:rFonts w:ascii="Calibri" w:eastAsia="Times New Roman" w:hAnsi="Calibri" w:cs="Calibri"/>
        <w:b w:val="0"/>
        <w:i w:val="0"/>
        <w:color w:val="000000"/>
        <w:sz w:val="16"/>
        <w:szCs w:val="16"/>
        <w:u w:val="none"/>
        <w:vertAlign w:val="baseline"/>
      </w:rPr>
    </w:lvl>
    <w:lvl w:ilvl="7">
      <w:start w:val="1"/>
      <w:numFmt w:val="lowerLetter"/>
      <w:lvlText w:val="%8"/>
      <w:lvlJc w:val="left"/>
      <w:pPr>
        <w:ind w:left="5524" w:hanging="5524"/>
      </w:pPr>
      <w:rPr>
        <w:rFonts w:ascii="Calibri" w:eastAsia="Times New Roman" w:hAnsi="Calibri" w:cs="Calibri"/>
        <w:b w:val="0"/>
        <w:i w:val="0"/>
        <w:color w:val="000000"/>
        <w:sz w:val="16"/>
        <w:szCs w:val="16"/>
        <w:u w:val="none"/>
        <w:vertAlign w:val="baseline"/>
      </w:rPr>
    </w:lvl>
    <w:lvl w:ilvl="8">
      <w:start w:val="1"/>
      <w:numFmt w:val="lowerRoman"/>
      <w:lvlText w:val="%9"/>
      <w:lvlJc w:val="left"/>
      <w:pPr>
        <w:ind w:left="6244" w:hanging="6244"/>
      </w:pPr>
      <w:rPr>
        <w:rFonts w:ascii="Calibri" w:eastAsia="Times New Roman" w:hAnsi="Calibri" w:cs="Calibri"/>
        <w:b w:val="0"/>
        <w:i w:val="0"/>
        <w:color w:val="000000"/>
        <w:sz w:val="16"/>
        <w:szCs w:val="16"/>
        <w:u w:val="none"/>
        <w:vertAlign w:val="baseline"/>
      </w:rPr>
    </w:lvl>
  </w:abstractNum>
  <w:abstractNum w:abstractNumId="12" w15:restartNumberingAfterBreak="0">
    <w:nsid w:val="643811C4"/>
    <w:multiLevelType w:val="multilevel"/>
    <w:tmpl w:val="5F523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163BAE"/>
    <w:multiLevelType w:val="multilevel"/>
    <w:tmpl w:val="84CC0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493B53"/>
    <w:multiLevelType w:val="multilevel"/>
    <w:tmpl w:val="469E9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6A60005"/>
    <w:multiLevelType w:val="multilevel"/>
    <w:tmpl w:val="DBB07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3967221">
    <w:abstractNumId w:val="9"/>
  </w:num>
  <w:num w:numId="2" w16cid:durableId="304243536">
    <w:abstractNumId w:val="10"/>
  </w:num>
  <w:num w:numId="3" w16cid:durableId="1075393742">
    <w:abstractNumId w:val="8"/>
  </w:num>
  <w:num w:numId="4" w16cid:durableId="836388039">
    <w:abstractNumId w:val="13"/>
  </w:num>
  <w:num w:numId="5" w16cid:durableId="258418057">
    <w:abstractNumId w:val="6"/>
  </w:num>
  <w:num w:numId="6" w16cid:durableId="1257792447">
    <w:abstractNumId w:val="4"/>
  </w:num>
  <w:num w:numId="7" w16cid:durableId="760376401">
    <w:abstractNumId w:val="14"/>
  </w:num>
  <w:num w:numId="8" w16cid:durableId="869613232">
    <w:abstractNumId w:val="3"/>
  </w:num>
  <w:num w:numId="9" w16cid:durableId="599214731">
    <w:abstractNumId w:val="2"/>
  </w:num>
  <w:num w:numId="10" w16cid:durableId="645739611">
    <w:abstractNumId w:val="15"/>
  </w:num>
  <w:num w:numId="11" w16cid:durableId="689602074">
    <w:abstractNumId w:val="11"/>
  </w:num>
  <w:num w:numId="12" w16cid:durableId="1612779124">
    <w:abstractNumId w:val="5"/>
  </w:num>
  <w:num w:numId="13" w16cid:durableId="1918593878">
    <w:abstractNumId w:val="1"/>
  </w:num>
  <w:num w:numId="14" w16cid:durableId="956376861">
    <w:abstractNumId w:val="0"/>
  </w:num>
  <w:num w:numId="15" w16cid:durableId="960769789">
    <w:abstractNumId w:val="7"/>
  </w:num>
  <w:num w:numId="16" w16cid:durableId="164234899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4C90"/>
    <w:rsid w:val="00044C90"/>
    <w:rsid w:val="000E6BE0"/>
    <w:rsid w:val="001534EC"/>
    <w:rsid w:val="0038255E"/>
    <w:rsid w:val="00546D70"/>
    <w:rsid w:val="005F1E89"/>
    <w:rsid w:val="0060599F"/>
    <w:rsid w:val="00703D14"/>
    <w:rsid w:val="00707BF0"/>
    <w:rsid w:val="007C74D2"/>
    <w:rsid w:val="008224A9"/>
    <w:rsid w:val="0094499B"/>
    <w:rsid w:val="00A0135A"/>
    <w:rsid w:val="00A266E6"/>
    <w:rsid w:val="00A46E9A"/>
    <w:rsid w:val="00AE2BAD"/>
    <w:rsid w:val="00B51E1B"/>
    <w:rsid w:val="00BE7CC1"/>
    <w:rsid w:val="00CB21F0"/>
    <w:rsid w:val="00E158EA"/>
    <w:rsid w:val="00E411A6"/>
    <w:rsid w:val="00E51A42"/>
    <w:rsid w:val="00E72617"/>
    <w:rsid w:val="00E95938"/>
    <w:rsid w:val="00F472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3DB486"/>
  <w15:chartTrackingRefBased/>
  <w15:docId w15:val="{4333EEB2-BD7A-413B-A642-E0E4E45A8C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4C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4C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4C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4C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4C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4C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4C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4C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4C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4C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4C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4C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4C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4C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4C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4C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4C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4C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4C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4C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4C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4C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4C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4C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4C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4C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4C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4C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4C9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07B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07BF0"/>
  </w:style>
  <w:style w:type="paragraph" w:styleId="Footer">
    <w:name w:val="footer"/>
    <w:basedOn w:val="Normal"/>
    <w:link w:val="FooterChar"/>
    <w:uiPriority w:val="99"/>
    <w:unhideWhenUsed/>
    <w:rsid w:val="00707B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07BF0"/>
  </w:style>
  <w:style w:type="paragraph" w:styleId="NormalWeb">
    <w:name w:val="Normal (Web)"/>
    <w:basedOn w:val="Normal"/>
    <w:uiPriority w:val="99"/>
    <w:semiHidden/>
    <w:unhideWhenUsed/>
    <w:rsid w:val="00707BF0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</Pages>
  <Words>764</Words>
  <Characters>4358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Mathi Durai</dc:creator>
  <cp:keywords/>
  <dc:description/>
  <cp:lastModifiedBy>H K</cp:lastModifiedBy>
  <cp:revision>2</cp:revision>
  <dcterms:created xsi:type="dcterms:W3CDTF">2026-09-19T14:32:00Z</dcterms:created>
  <dcterms:modified xsi:type="dcterms:W3CDTF">2026-09-19T14:32:00Z</dcterms:modified>
</cp:coreProperties>
</file>